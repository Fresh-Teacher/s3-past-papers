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82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113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88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R</w:t>
      </w:r>
      <w:r>
        <w:rPr>
          <w:rFonts w:ascii="Times New Roman" w:hAnsi="Times New Roman"/>
          <w:b/>
          <w:bCs/>
          <w:w w:val="83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318"/>
        <w:ind w:left="100" w:right="243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he</w:t>
      </w:r>
      <w:r>
        <w:rPr>
          <w:rFonts w:ascii="Times New Roman" w:hAnsi="Times New Roman"/>
          <w:spacing w:val="1"/>
          <w:w w:val="113"/>
          <w:sz w:val="21"/>
          <w:szCs w:val="21"/>
        </w:rPr>
        <w:t>s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5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  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been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 xml:space="preserve">n </w:t>
      </w:r>
      <w:r>
        <w:rPr>
          <w:rFonts w:ascii="Times New Roman" w:hAnsi="Times New Roman"/>
          <w:spacing w:val="-1"/>
          <w:w w:val="110"/>
          <w:sz w:val="21"/>
          <w:szCs w:val="21"/>
          <w:lang w:val="en-US"/>
        </w:rPr>
        <w:t>for various uses like meat, eggs, feathers and bones.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  <w:lang w:val="en-US"/>
        </w:rPr>
        <w:t>Birds kept includes;Domestic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78"/>
          <w:sz w:val="21"/>
          <w:szCs w:val="21"/>
        </w:rPr>
        <w:t xml:space="preserve">,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1"/>
          <w:sz w:val="21"/>
          <w:szCs w:val="21"/>
        </w:rPr>
        <w:t xml:space="preserve">                            D</w:t>
      </w:r>
      <w:r>
        <w:rPr>
          <w:rFonts w:ascii="Times New Roman" w:hAnsi="Times New Roman"/>
          <w:b/>
          <w:bCs/>
          <w:spacing w:val="-1"/>
          <w:sz w:val="21"/>
          <w:szCs w:val="21"/>
        </w:rPr>
        <w:t>ia</w:t>
      </w:r>
      <w:r>
        <w:rPr>
          <w:rFonts w:ascii="Times New Roman" w:hAnsi="Times New Roman"/>
          <w:b/>
          <w:bCs/>
          <w:sz w:val="21"/>
          <w:szCs w:val="21"/>
        </w:rPr>
        <w:t>gr</w:t>
      </w:r>
      <w:r>
        <w:rPr>
          <w:rFonts w:ascii="Times New Roman" w:hAnsi="Times New Roman"/>
          <w:b/>
          <w:bCs/>
          <w:spacing w:val="-1"/>
          <w:sz w:val="21"/>
          <w:szCs w:val="21"/>
        </w:rPr>
        <w:t>a</w:t>
      </w:r>
      <w:r>
        <w:rPr>
          <w:rFonts w:ascii="Times New Roman" w:hAnsi="Times New Roman"/>
          <w:b/>
          <w:bCs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of</w:t>
      </w:r>
      <w:r>
        <w:rPr>
          <w:rFonts w:ascii="Times New Roman" w:hAnsi="Times New Roman"/>
          <w:b/>
          <w:bCs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-1"/>
          <w:sz w:val="21"/>
          <w:szCs w:val="21"/>
        </w:rPr>
        <w:t>i</w:t>
      </w:r>
      <w:r>
        <w:rPr>
          <w:rFonts w:ascii="Times New Roman" w:hAnsi="Times New Roman"/>
          <w:b/>
          <w:bCs/>
          <w:sz w:val="21"/>
          <w:szCs w:val="21"/>
        </w:rPr>
        <w:t>rd</w:t>
      </w:r>
      <w:r>
        <w:rPr>
          <w:rFonts w:ascii="Times New Roman" w:hAnsi="Times New Roman"/>
          <w:b/>
          <w:bCs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V</w:t>
      </w:r>
      <w:r>
        <w:rPr>
          <w:rFonts w:ascii="Times New Roman" w:hAnsi="Times New Roman"/>
          <w:b/>
          <w:bCs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-1"/>
          <w:sz w:val="21"/>
          <w:szCs w:val="21"/>
        </w:rPr>
        <w:t>l</w:t>
      </w:r>
      <w:r>
        <w:rPr>
          <w:rFonts w:ascii="Times New Roman" w:hAnsi="Times New Roman"/>
          <w:b/>
          <w:bCs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m</w:t>
      </w:r>
      <w:r>
        <w:rPr>
          <w:rFonts w:ascii="Times New Roman" w:hAnsi="Times New Roman"/>
          <w:b/>
          <w:bCs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2</w:t>
      </w:r>
      <w:r>
        <w:rPr>
          <w:rFonts w:ascii="Times New Roman" w:hAnsi="Times New Roman"/>
          <w:b/>
          <w:bCs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-1"/>
          <w:w w:val="102"/>
          <w:sz w:val="21"/>
          <w:szCs w:val="21"/>
        </w:rPr>
        <w:t>(</w:t>
      </w:r>
      <w:r>
        <w:rPr>
          <w:rFonts w:ascii="Times New Roman" w:hAnsi="Times New Roman"/>
          <w:b/>
          <w:bCs/>
          <w:w w:val="112"/>
          <w:sz w:val="21"/>
          <w:szCs w:val="21"/>
        </w:rPr>
        <w:t>109</w:t>
      </w:r>
      <w:r>
        <w:rPr>
          <w:rFonts w:ascii="Times New Roman" w:hAnsi="Times New Roman"/>
          <w:b/>
          <w:bCs/>
          <w:w w:val="104"/>
          <w:sz w:val="21"/>
          <w:szCs w:val="21"/>
        </w:rPr>
        <w:t>)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26" w:after="0" w:lineRule="auto" w:line="240"/>
        <w:ind w:left="100"/>
        <w:rPr>
          <w:rFonts w:ascii="Times New Roman" w:hAnsi="Times New Roman"/>
          <w:spacing w:val="2"/>
          <w:w w:val="81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26"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81"/>
          <w:sz w:val="21"/>
          <w:szCs w:val="21"/>
        </w:rPr>
        <w:t xml:space="preserve">                                    </w:t>
      </w:r>
      <w:r>
        <w:rPr>
          <w:rFonts w:ascii="Times New Roman" w:hAnsi="Times New Roman"/>
          <w:b/>
          <w:bCs/>
          <w:spacing w:val="2"/>
          <w:w w:val="81"/>
          <w:sz w:val="21"/>
          <w:szCs w:val="21"/>
          <w:lang w:val="en-US"/>
        </w:rPr>
        <w:t>Importance of poultry production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1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val</w:t>
      </w:r>
      <w:r>
        <w:rPr>
          <w:rFonts w:ascii="Times New Roman" w:hAnsi="Times New Roman"/>
          <w:sz w:val="21"/>
          <w:szCs w:val="21"/>
        </w:rPr>
        <w:t>ue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hu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1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n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our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4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when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who</w:t>
      </w:r>
      <w:r>
        <w:rPr>
          <w:rFonts w:ascii="Times New Roman" w:hAnsi="Times New Roman"/>
          <w:spacing w:val="-1"/>
          <w:sz w:val="21"/>
          <w:szCs w:val="21"/>
        </w:rPr>
        <w:t>ll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ft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lli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44"/>
          <w:sz w:val="21"/>
          <w:szCs w:val="21"/>
          <w:lang w:val="en-US"/>
        </w:rPr>
        <w:t>products like meat and eggs.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763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ad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be</w:t>
      </w:r>
      <w:r>
        <w:rPr>
          <w:rFonts w:ascii="Times New Roman" w:hAnsi="Times New Roman"/>
          <w:spacing w:val="-1"/>
          <w:w w:val="111"/>
          <w:sz w:val="21"/>
          <w:szCs w:val="21"/>
        </w:rPr>
        <w:t>a</w:t>
      </w:r>
      <w:r>
        <w:rPr>
          <w:rFonts w:ascii="Times New Roman" w:hAnsi="Times New Roman"/>
          <w:w w:val="111"/>
          <w:sz w:val="21"/>
          <w:szCs w:val="21"/>
        </w:rPr>
        <w:t>u</w:t>
      </w:r>
      <w:r>
        <w:rPr>
          <w:rFonts w:ascii="Times New Roman" w:hAnsi="Times New Roman"/>
          <w:spacing w:val="1"/>
          <w:w w:val="111"/>
          <w:sz w:val="21"/>
          <w:szCs w:val="21"/>
        </w:rPr>
        <w:t>t</w:t>
      </w:r>
      <w:r>
        <w:rPr>
          <w:rFonts w:ascii="Times New Roman" w:hAnsi="Times New Roman"/>
          <w:w w:val="111"/>
          <w:sz w:val="21"/>
          <w:szCs w:val="21"/>
        </w:rPr>
        <w:t>y</w:t>
      </w:r>
      <w:r>
        <w:rPr>
          <w:rFonts w:ascii="Times New Roman" w:hAnsi="Times New Roman"/>
          <w:spacing w:val="-3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here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ept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 xml:space="preserve">l </w:t>
      </w:r>
      <w:r>
        <w:rPr>
          <w:rFonts w:ascii="Times New Roman" w:hAnsi="Times New Roman"/>
          <w:w w:val="116"/>
          <w:sz w:val="21"/>
          <w:szCs w:val="21"/>
        </w:rPr>
        <w:t>purpo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g.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1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k</w:t>
      </w:r>
      <w:r>
        <w:rPr>
          <w:rFonts w:ascii="Times New Roman" w:hAnsi="Times New Roman"/>
          <w:w w:val="112"/>
          <w:sz w:val="21"/>
          <w:szCs w:val="21"/>
        </w:rPr>
        <w:t>et</w:t>
      </w:r>
      <w:r>
        <w:rPr>
          <w:rFonts w:ascii="Times New Roman" w:hAnsi="Times New Roman"/>
          <w:spacing w:val="-6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pro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u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s</w:t>
      </w:r>
      <w:r>
        <w:rPr>
          <w:rFonts w:ascii="Times New Roman" w:hAnsi="Times New Roman"/>
          <w:spacing w:val="-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rugs</w:t>
      </w:r>
      <w:r>
        <w:rPr>
          <w:rFonts w:ascii="Times New Roman" w:hAnsi="Times New Roman"/>
          <w:spacing w:val="-5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ed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qu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ur</w:t>
      </w:r>
      <w:r>
        <w:rPr>
          <w:rFonts w:ascii="Times New Roman" w:hAnsi="Times New Roman"/>
          <w:spacing w:val="-1"/>
          <w:w w:val="113"/>
          <w:sz w:val="21"/>
          <w:szCs w:val="21"/>
        </w:rPr>
        <w:t>n</w:t>
      </w:r>
      <w:r>
        <w:rPr>
          <w:rFonts w:ascii="Times New Roman" w:hAnsi="Times New Roman"/>
          <w:w w:val="113"/>
          <w:sz w:val="21"/>
          <w:szCs w:val="21"/>
        </w:rPr>
        <w:t>s</w:t>
      </w:r>
      <w:r>
        <w:rPr>
          <w:rFonts w:ascii="Times New Roman" w:hAnsi="Times New Roman"/>
          <w:spacing w:val="-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grow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9"/>
          <w:sz w:val="21"/>
          <w:szCs w:val="21"/>
        </w:rPr>
        <w:t>f</w:t>
      </w:r>
      <w:r>
        <w:rPr>
          <w:rFonts w:ascii="Times New Roman" w:hAnsi="Times New Roman"/>
          <w:spacing w:val="-1"/>
          <w:w w:val="119"/>
          <w:sz w:val="21"/>
          <w:szCs w:val="21"/>
        </w:rPr>
        <w:t>a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t</w:t>
      </w:r>
      <w:r>
        <w:rPr>
          <w:rFonts w:ascii="Times New Roman" w:hAnsi="Times New Roman"/>
          <w:spacing w:val="-8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re</w:t>
      </w:r>
      <w:r>
        <w:rPr>
          <w:rFonts w:ascii="Times New Roman" w:hAnsi="Times New Roman"/>
          <w:spacing w:val="-1"/>
          <w:w w:val="114"/>
          <w:sz w:val="21"/>
          <w:szCs w:val="21"/>
        </w:rPr>
        <w:t>ac</w:t>
      </w:r>
      <w:r>
        <w:rPr>
          <w:rFonts w:ascii="Times New Roman" w:hAnsi="Times New Roman"/>
          <w:w w:val="114"/>
          <w:sz w:val="21"/>
          <w:szCs w:val="21"/>
        </w:rPr>
        <w:t>h</w:t>
      </w:r>
      <w:r>
        <w:rPr>
          <w:rFonts w:ascii="Times New Roman" w:hAnsi="Times New Roman"/>
          <w:spacing w:val="-5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20"/>
          <w:sz w:val="21"/>
          <w:szCs w:val="21"/>
        </w:rPr>
        <w:t>st</w:t>
      </w:r>
      <w:r>
        <w:rPr>
          <w:rFonts w:ascii="Times New Roman" w:hAnsi="Times New Roman"/>
          <w:spacing w:val="-1"/>
          <w:w w:val="120"/>
          <w:sz w:val="21"/>
          <w:szCs w:val="21"/>
        </w:rPr>
        <w:t>a</w:t>
      </w:r>
      <w:r>
        <w:rPr>
          <w:rFonts w:ascii="Times New Roman" w:hAnsi="Times New Roman"/>
          <w:w w:val="120"/>
          <w:sz w:val="21"/>
          <w:szCs w:val="21"/>
        </w:rPr>
        <w:t>ge</w:t>
      </w:r>
      <w:r>
        <w:rPr>
          <w:rFonts w:ascii="Times New Roman" w:hAnsi="Times New Roman"/>
          <w:spacing w:val="-11"/>
          <w:w w:val="120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487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pro</w:t>
      </w:r>
      <w:r>
        <w:rPr>
          <w:rFonts w:ascii="Times New Roman" w:hAnsi="Times New Roman"/>
          <w:spacing w:val="-1"/>
          <w:w w:val="115"/>
          <w:sz w:val="21"/>
          <w:szCs w:val="21"/>
        </w:rPr>
        <w:t>d</w:t>
      </w:r>
      <w:r>
        <w:rPr>
          <w:rFonts w:ascii="Times New Roman" w:hAnsi="Times New Roman"/>
          <w:w w:val="115"/>
          <w:sz w:val="21"/>
          <w:szCs w:val="21"/>
        </w:rPr>
        <w:t>u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-12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er</w:t>
      </w:r>
      <w:r>
        <w:rPr>
          <w:rFonts w:ascii="Times New Roman" w:hAnsi="Times New Roman"/>
          <w:spacing w:val="-1"/>
          <w:w w:val="115"/>
          <w:sz w:val="21"/>
          <w:szCs w:val="21"/>
        </w:rPr>
        <w:t>v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19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1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g.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hers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ed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0"/>
          <w:sz w:val="21"/>
          <w:szCs w:val="21"/>
        </w:rPr>
        <w:t xml:space="preserve">n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ee</w:t>
      </w:r>
      <w:r>
        <w:rPr>
          <w:rFonts w:ascii="Times New Roman" w:hAnsi="Times New Roman"/>
          <w:spacing w:val="-1"/>
          <w:sz w:val="21"/>
          <w:szCs w:val="21"/>
        </w:rPr>
        <w:t>lin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ill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a</w:t>
      </w:r>
      <w:r>
        <w:rPr>
          <w:rFonts w:ascii="Times New Roman" w:hAnsi="Times New Roman"/>
          <w:spacing w:val="-11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6" w:after="0" w:lineRule="auto" w:line="316"/>
        <w:ind w:left="460" w:right="384" w:hanging="36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g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 xml:space="preserve">h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0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17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0"/>
          <w:sz w:val="21"/>
          <w:szCs w:val="21"/>
        </w:rPr>
        <w:t xml:space="preserve">                      A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Poul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tr</w:t>
      </w:r>
      <w:r>
        <w:rPr>
          <w:rFonts w:ascii="Times New Roman" w:hAnsi="Times New Roman"/>
          <w:b/>
          <w:bCs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he</w:t>
      </w:r>
      <w:r>
        <w:rPr>
          <w:rFonts w:ascii="Times New Roman" w:hAnsi="Times New Roman"/>
          <w:b/>
          <w:bCs/>
          <w:sz w:val="21"/>
          <w:szCs w:val="21"/>
        </w:rPr>
        <w:t xml:space="preserve">r </w:t>
      </w:r>
      <w:r>
        <w:rPr>
          <w:rFonts w:ascii="Times New Roman" w:hAnsi="Times New Roman"/>
          <w:b/>
          <w:bCs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1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oes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requ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 xml:space="preserve">re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13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p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red</w:t>
      </w:r>
      <w:r>
        <w:rPr>
          <w:rFonts w:ascii="Times New Roman" w:hAnsi="Times New Roman"/>
          <w:spacing w:val="-3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tt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420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f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spacing w:val="1"/>
          <w:w w:val="114"/>
          <w:sz w:val="21"/>
          <w:szCs w:val="21"/>
        </w:rPr>
        <w:t>st</w:t>
      </w:r>
      <w:r>
        <w:rPr>
          <w:rFonts w:ascii="Times New Roman" w:hAnsi="Times New Roman"/>
          <w:w w:val="114"/>
          <w:sz w:val="21"/>
          <w:szCs w:val="21"/>
        </w:rPr>
        <w:t>er</w:t>
      </w:r>
      <w:r>
        <w:rPr>
          <w:rFonts w:ascii="Times New Roman" w:hAnsi="Times New Roman"/>
          <w:spacing w:val="6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re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ur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s</w:t>
      </w:r>
      <w:r>
        <w:rPr>
          <w:rFonts w:ascii="Times New Roman" w:hAnsi="Times New Roman"/>
          <w:spacing w:val="-13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g.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m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ure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w w:val="114"/>
          <w:sz w:val="21"/>
          <w:szCs w:val="21"/>
        </w:rPr>
        <w:t>bout</w:t>
      </w:r>
      <w:r>
        <w:rPr>
          <w:rFonts w:ascii="Times New Roman" w:hAnsi="Times New Roman"/>
          <w:spacing w:val="-3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8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wee</w:t>
      </w:r>
      <w:r>
        <w:rPr>
          <w:rFonts w:ascii="Times New Roman" w:hAnsi="Times New Roman"/>
          <w:spacing w:val="1"/>
          <w:w w:val="113"/>
          <w:sz w:val="21"/>
          <w:szCs w:val="21"/>
        </w:rPr>
        <w:t>k</w:t>
      </w:r>
      <w:r>
        <w:rPr>
          <w:rFonts w:ascii="Times New Roman" w:hAnsi="Times New Roman"/>
          <w:w w:val="113"/>
          <w:sz w:val="21"/>
          <w:szCs w:val="21"/>
        </w:rPr>
        <w:t>s</w:t>
      </w:r>
      <w:r>
        <w:rPr>
          <w:rFonts w:ascii="Times New Roman" w:hAnsi="Times New Roman"/>
          <w:spacing w:val="-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24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82"/>
          <w:sz w:val="21"/>
          <w:szCs w:val="21"/>
        </w:rPr>
        <w:t>-</w:t>
      </w:r>
      <w:r>
        <w:rPr>
          <w:rFonts w:ascii="Times New Roman" w:hAnsi="Times New Roman"/>
          <w:w w:val="112"/>
          <w:sz w:val="21"/>
          <w:szCs w:val="21"/>
        </w:rPr>
        <w:t xml:space="preserve">21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6" w:after="0" w:lineRule="auto" w:line="316"/>
        <w:ind w:left="460" w:right="72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w w:val="113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m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a</w:t>
      </w:r>
      <w:r>
        <w:rPr>
          <w:rFonts w:ascii="Times New Roman" w:hAnsi="Times New Roman"/>
          <w:w w:val="119"/>
          <w:sz w:val="21"/>
          <w:szCs w:val="21"/>
        </w:rPr>
        <w:t>re</w:t>
      </w:r>
      <w:r>
        <w:rPr>
          <w:rFonts w:ascii="Times New Roman" w:hAnsi="Times New Roman"/>
          <w:spacing w:val="-1"/>
          <w:w w:val="119"/>
          <w:sz w:val="21"/>
          <w:szCs w:val="21"/>
        </w:rPr>
        <w:t>a</w:t>
      </w:r>
      <w:r>
        <w:rPr>
          <w:rFonts w:ascii="Times New Roman" w:hAnsi="Times New Roman"/>
          <w:w w:val="119"/>
          <w:sz w:val="21"/>
          <w:szCs w:val="21"/>
        </w:rPr>
        <w:t>s</w:t>
      </w:r>
      <w:r>
        <w:rPr>
          <w:rFonts w:ascii="Times New Roman" w:hAnsi="Times New Roman"/>
          <w:spacing w:val="-6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11"/>
          <w:sz w:val="21"/>
          <w:szCs w:val="21"/>
        </w:rPr>
        <w:t>z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21"/>
          <w:sz w:val="21"/>
          <w:szCs w:val="21"/>
        </w:rPr>
        <w:t>s</w:t>
      </w:r>
      <w:r>
        <w:rPr>
          <w:rFonts w:ascii="Times New Roman" w:hAnsi="Times New Roman"/>
          <w:w w:val="121"/>
          <w:sz w:val="21"/>
          <w:szCs w:val="21"/>
        </w:rPr>
        <w:t>u</w:t>
      </w:r>
      <w:r>
        <w:rPr>
          <w:rFonts w:ascii="Times New Roman" w:hAnsi="Times New Roman"/>
          <w:spacing w:val="-1"/>
          <w:w w:val="121"/>
          <w:sz w:val="21"/>
          <w:szCs w:val="21"/>
        </w:rPr>
        <w:t>c</w:t>
      </w:r>
      <w:r>
        <w:rPr>
          <w:rFonts w:ascii="Times New Roman" w:hAnsi="Times New Roman"/>
          <w:w w:val="121"/>
          <w:sz w:val="21"/>
          <w:szCs w:val="21"/>
        </w:rPr>
        <w:t>h</w:t>
      </w:r>
      <w:r>
        <w:rPr>
          <w:rFonts w:ascii="Times New Roman" w:hAnsi="Times New Roman"/>
          <w:spacing w:val="-32"/>
          <w:w w:val="1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1"/>
          <w:sz w:val="21"/>
          <w:szCs w:val="21"/>
        </w:rPr>
        <w:t>a</w:t>
      </w:r>
      <w:r>
        <w:rPr>
          <w:rFonts w:ascii="Times New Roman" w:hAnsi="Times New Roman"/>
          <w:w w:val="121"/>
          <w:sz w:val="21"/>
          <w:szCs w:val="21"/>
        </w:rPr>
        <w:t xml:space="preserve">s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lli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lli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 xml:space="preserve">r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Ch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en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1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2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6"/>
          <w:sz w:val="21"/>
          <w:szCs w:val="21"/>
        </w:rPr>
        <w:t>c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w w:val="87"/>
          <w:sz w:val="21"/>
          <w:szCs w:val="21"/>
          <w:lang w:val="en-US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 xml:space="preserve">g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hAnsi="Times New Roman"/>
          <w:b/>
          <w:bCs/>
          <w:sz w:val="24"/>
          <w:szCs w:val="24"/>
          <w:lang w:val="en-US"/>
        </w:rPr>
      </w:pPr>
      <w:r>
        <w:rPr>
          <w:rFonts w:hAnsi="Times New Roman"/>
          <w:b/>
          <w:bCs/>
          <w:sz w:val="24"/>
          <w:szCs w:val="24"/>
          <w:lang w:val="en-US"/>
        </w:rPr>
        <w:t>Factors to consider before starting poultry farming.</w:t>
      </w:r>
    </w:p>
    <w:p>
      <w:pPr>
        <w:pStyle w:val="style179"/>
        <w:widowControl w:val="false"/>
        <w:numPr>
          <w:ilvl w:val="0"/>
          <w:numId w:val="1"/>
        </w:numPr>
        <w:autoSpaceDE w:val="false"/>
        <w:autoSpaceDN w:val="false"/>
        <w:adjustRightInd w:val="false"/>
        <w:spacing w:before="96" w:after="0" w:lineRule="auto" w:line="24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hAnsi="Times New Roman"/>
          <w:b w:val="false"/>
          <w:bCs w:val="false"/>
          <w:sz w:val="24"/>
          <w:szCs w:val="24"/>
          <w:lang w:val="en-US"/>
        </w:rPr>
        <w:t>Market.</w:t>
      </w:r>
    </w:p>
    <w:p>
      <w:pPr>
        <w:pStyle w:val="style179"/>
        <w:widowControl w:val="false"/>
        <w:numPr>
          <w:ilvl w:val="0"/>
          <w:numId w:val="1"/>
        </w:numPr>
        <w:autoSpaceDE w:val="false"/>
        <w:autoSpaceDN w:val="false"/>
        <w:adjustRightInd w:val="false"/>
        <w:spacing w:before="96" w:after="0" w:lineRule="auto" w:line="24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Availability of feeds.</w:t>
      </w:r>
    </w:p>
    <w:p>
      <w:pPr>
        <w:pStyle w:val="style179"/>
        <w:widowControl w:val="false"/>
        <w:numPr>
          <w:ilvl w:val="0"/>
          <w:numId w:val="1"/>
        </w:numPr>
        <w:autoSpaceDE w:val="false"/>
        <w:autoSpaceDN w:val="false"/>
        <w:adjustRightInd w:val="false"/>
        <w:spacing w:before="96" w:after="0" w:lineRule="auto" w:line="24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Security in the area.</w:t>
      </w:r>
    </w:p>
    <w:p>
      <w:pPr>
        <w:pStyle w:val="style179"/>
        <w:widowControl w:val="false"/>
        <w:numPr>
          <w:ilvl w:val="0"/>
          <w:numId w:val="1"/>
        </w:numPr>
        <w:autoSpaceDE w:val="false"/>
        <w:autoSpaceDN w:val="false"/>
        <w:adjustRightInd w:val="false"/>
        <w:spacing w:before="96" w:after="0" w:lineRule="auto" w:line="24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Breed or type of poultry.</w:t>
      </w:r>
    </w:p>
    <w:p>
      <w:pPr>
        <w:pStyle w:val="style179"/>
        <w:widowControl w:val="false"/>
        <w:numPr>
          <w:ilvl w:val="0"/>
          <w:numId w:val="1"/>
        </w:numPr>
        <w:autoSpaceDE w:val="false"/>
        <w:autoSpaceDN w:val="false"/>
        <w:adjustRightInd w:val="false"/>
        <w:spacing w:before="96" w:after="0" w:lineRule="auto" w:line="24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Capital.</w:t>
      </w:r>
    </w:p>
    <w:p>
      <w:pPr>
        <w:pStyle w:val="style179"/>
        <w:widowControl w:val="false"/>
        <w:numPr>
          <w:ilvl w:val="0"/>
          <w:numId w:val="1"/>
        </w:numPr>
        <w:autoSpaceDE w:val="false"/>
        <w:autoSpaceDN w:val="false"/>
        <w:adjustRightInd w:val="false"/>
        <w:spacing w:before="96" w:after="0" w:lineRule="auto" w:line="24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Labour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s.</w:t>
      </w:r>
    </w:p>
    <w:p>
      <w:pPr>
        <w:pStyle w:val="style179"/>
        <w:widowControl w:val="false"/>
        <w:numPr>
          <w:ilvl w:val="0"/>
          <w:numId w:val="4"/>
        </w:numPr>
        <w:autoSpaceDE w:val="false"/>
        <w:autoSpaceDN w:val="false"/>
        <w:adjustRightInd w:val="false"/>
        <w:spacing w:before="96" w:after="0" w:lineRule="auto" w:line="24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hAnsi="Times New Roman"/>
          <w:b w:val="false"/>
          <w:bCs w:val="false"/>
          <w:sz w:val="24"/>
          <w:szCs w:val="24"/>
          <w:lang w:val="en-US"/>
        </w:rPr>
        <w:t>Met</w:t>
      </w:r>
      <w:r>
        <w:rPr>
          <w:rFonts w:hAnsi="Times New Roman"/>
          <w:b w:val="false"/>
          <w:bCs w:val="false"/>
          <w:sz w:val="24"/>
          <w:szCs w:val="24"/>
          <w:lang w:val="en-US"/>
        </w:rPr>
        <w:t xml:space="preserve">hod </w:t>
      </w:r>
      <w:r>
        <w:rPr>
          <w:rFonts w:hAnsi="Times New Roman"/>
          <w:b w:val="false"/>
          <w:bCs w:val="false"/>
          <w:sz w:val="24"/>
          <w:szCs w:val="24"/>
          <w:lang w:val="en-US"/>
        </w:rPr>
        <w:t>to be u</w:t>
      </w:r>
      <w:r>
        <w:rPr>
          <w:rFonts w:hAnsi="Times New Roman"/>
          <w:b w:val="false"/>
          <w:bCs w:val="false"/>
          <w:sz w:val="24"/>
          <w:szCs w:val="24"/>
          <w:lang w:val="en-US"/>
        </w:rPr>
        <w:t>sed.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7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ll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t</w:t>
      </w:r>
      <w:r>
        <w:rPr>
          <w:rFonts w:ascii="Times New Roman" w:hAnsi="Times New Roman"/>
          <w:b/>
          <w:bCs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poul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tr</w:t>
      </w:r>
      <w:r>
        <w:rPr>
          <w:rFonts w:ascii="Times New Roman" w:hAnsi="Times New Roman"/>
          <w:b/>
          <w:bCs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04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w w:val="112"/>
          <w:sz w:val="21"/>
          <w:szCs w:val="21"/>
        </w:rPr>
        <w:t>g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ee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ed</w:t>
      </w:r>
      <w:r>
        <w:rPr>
          <w:rFonts w:ascii="Times New Roman" w:hAnsi="Times New Roman"/>
          <w:spacing w:val="-3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rm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>ac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-1"/>
          <w:sz w:val="21"/>
          <w:szCs w:val="21"/>
        </w:rPr>
        <w:t>lia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our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4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Poor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 xml:space="preserve">on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1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k</w:t>
      </w:r>
      <w:r>
        <w:rPr>
          <w:rFonts w:ascii="Times New Roman" w:hAnsi="Times New Roman"/>
          <w:w w:val="112"/>
          <w:sz w:val="21"/>
          <w:szCs w:val="21"/>
        </w:rPr>
        <w:t>et</w:t>
      </w:r>
      <w:r>
        <w:rPr>
          <w:rFonts w:ascii="Times New Roman" w:hAnsi="Times New Roman"/>
          <w:spacing w:val="-6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ill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Poor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bree</w:t>
      </w:r>
      <w:r>
        <w:rPr>
          <w:rFonts w:ascii="Times New Roman" w:hAnsi="Times New Roman"/>
          <w:spacing w:val="-1"/>
          <w:w w:val="115"/>
          <w:sz w:val="21"/>
          <w:szCs w:val="21"/>
        </w:rPr>
        <w:t>d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-2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Pre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nc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22"/>
          <w:sz w:val="21"/>
          <w:szCs w:val="21"/>
        </w:rPr>
        <w:t>pe</w:t>
      </w:r>
      <w:r>
        <w:rPr>
          <w:rFonts w:ascii="Times New Roman" w:hAnsi="Times New Roman"/>
          <w:spacing w:val="1"/>
          <w:w w:val="122"/>
          <w:sz w:val="21"/>
          <w:szCs w:val="21"/>
        </w:rPr>
        <w:t>st</w:t>
      </w:r>
      <w:r>
        <w:rPr>
          <w:rFonts w:ascii="Times New Roman" w:hAnsi="Times New Roman"/>
          <w:w w:val="122"/>
          <w:sz w:val="21"/>
          <w:szCs w:val="21"/>
        </w:rPr>
        <w:t>s</w:t>
      </w:r>
      <w:r>
        <w:rPr>
          <w:rFonts w:ascii="Times New Roman" w:hAnsi="Times New Roman"/>
          <w:spacing w:val="-12"/>
          <w:w w:val="1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rd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8"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26"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7"/>
          <w:sz w:val="21"/>
          <w:szCs w:val="21"/>
        </w:rPr>
        <w:t xml:space="preserve">                       C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mm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w w:val="87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poul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tr</w:t>
      </w:r>
      <w:r>
        <w:rPr>
          <w:rFonts w:ascii="Times New Roman" w:hAnsi="Times New Roman"/>
          <w:b/>
          <w:bCs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04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452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here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ore 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300bree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s</w:t>
      </w:r>
      <w:r>
        <w:rPr>
          <w:rFonts w:ascii="Times New Roman" w:hAnsi="Times New Roman"/>
          <w:spacing w:val="-2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wor</w:t>
      </w:r>
      <w:r>
        <w:rPr>
          <w:rFonts w:ascii="Times New Roman" w:hAnsi="Times New Roman"/>
          <w:spacing w:val="-1"/>
          <w:sz w:val="21"/>
          <w:szCs w:val="21"/>
        </w:rPr>
        <w:t>ld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bree</w:t>
      </w:r>
      <w:r>
        <w:rPr>
          <w:rFonts w:ascii="Times New Roman" w:hAnsi="Times New Roman"/>
          <w:spacing w:val="-1"/>
          <w:w w:val="115"/>
          <w:sz w:val="21"/>
          <w:szCs w:val="21"/>
        </w:rPr>
        <w:t>d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-2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-1"/>
          <w:sz w:val="21"/>
          <w:szCs w:val="21"/>
        </w:rPr>
        <w:t>divid</w:t>
      </w:r>
      <w:r>
        <w:rPr>
          <w:rFonts w:ascii="Times New Roman" w:hAnsi="Times New Roman"/>
          <w:sz w:val="21"/>
          <w:szCs w:val="21"/>
        </w:rPr>
        <w:t>ed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 xml:space="preserve">            1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3"/>
          <w:sz w:val="21"/>
          <w:szCs w:val="21"/>
        </w:rPr>
        <w:t>E</w:t>
      </w:r>
      <w:r>
        <w:rPr>
          <w:rFonts w:ascii="Times New Roman" w:hAnsi="Times New Roman"/>
          <w:spacing w:val="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113"/>
          <w:sz w:val="21"/>
          <w:szCs w:val="21"/>
        </w:rPr>
        <w:t>p</w:t>
      </w:r>
      <w:r>
        <w:rPr>
          <w:rFonts w:ascii="Times New Roman" w:hAnsi="Times New Roman"/>
          <w:spacing w:val="3"/>
          <w:w w:val="113"/>
          <w:sz w:val="21"/>
          <w:szCs w:val="21"/>
        </w:rPr>
        <w:t>r</w:t>
      </w:r>
      <w:r>
        <w:rPr>
          <w:rFonts w:ascii="Times New Roman" w:hAnsi="Times New Roman"/>
          <w:spacing w:val="2"/>
          <w:w w:val="113"/>
          <w:sz w:val="21"/>
          <w:szCs w:val="21"/>
        </w:rPr>
        <w:t>o</w:t>
      </w:r>
      <w:r>
        <w:rPr>
          <w:rFonts w:ascii="Times New Roman" w:hAnsi="Times New Roman"/>
          <w:spacing w:val="1"/>
          <w:w w:val="113"/>
          <w:sz w:val="21"/>
          <w:szCs w:val="21"/>
        </w:rPr>
        <w:t>d</w:t>
      </w:r>
      <w:r>
        <w:rPr>
          <w:rFonts w:ascii="Times New Roman" w:hAnsi="Times New Roman"/>
          <w:spacing w:val="2"/>
          <w:w w:val="113"/>
          <w:sz w:val="21"/>
          <w:szCs w:val="21"/>
        </w:rPr>
        <w:t>uce</w:t>
      </w:r>
      <w:r>
        <w:rPr>
          <w:rFonts w:ascii="Times New Roman" w:hAnsi="Times New Roman"/>
          <w:spacing w:val="3"/>
          <w:w w:val="113"/>
          <w:sz w:val="21"/>
          <w:szCs w:val="21"/>
        </w:rPr>
        <w:t>r</w:t>
      </w:r>
      <w:r>
        <w:rPr>
          <w:rFonts w:ascii="Times New Roman" w:hAnsi="Times New Roman"/>
          <w:w w:val="113"/>
          <w:sz w:val="21"/>
          <w:szCs w:val="21"/>
        </w:rPr>
        <w:t>s</w:t>
      </w:r>
      <w:r>
        <w:rPr>
          <w:rFonts w:ascii="Times New Roman" w:hAnsi="Times New Roman"/>
          <w:spacing w:val="-2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sz w:val="21"/>
          <w:szCs w:val="21"/>
        </w:rPr>
        <w:t>e.g</w:t>
      </w:r>
      <w:r>
        <w:rPr>
          <w:rFonts w:ascii="Times New Roman" w:hAnsi="Times New Roman"/>
          <w:sz w:val="21"/>
          <w:szCs w:val="21"/>
        </w:rPr>
        <w:t>.</w:t>
      </w:r>
      <w:r>
        <w:rPr>
          <w:rFonts w:ascii="Times New Roman" w:hAnsi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sz w:val="21"/>
          <w:szCs w:val="21"/>
        </w:rPr>
        <w:t>le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460" w:right="4881"/>
        <w:rPr>
          <w:rFonts w:ascii="Times New Roman" w:hAnsi="Times New Roman"/>
          <w:spacing w:val="53"/>
          <w:sz w:val="21"/>
          <w:szCs w:val="21"/>
        </w:rPr>
      </w:pPr>
      <w:r>
        <w:rPr>
          <w:rFonts w:ascii="Times New Roman" w:hAnsi="Times New Roman"/>
          <w:spacing w:val="1"/>
          <w:w w:val="113"/>
          <w:sz w:val="21"/>
          <w:szCs w:val="21"/>
        </w:rPr>
        <w:t xml:space="preserve">                T</w:t>
      </w:r>
      <w:r>
        <w:rPr>
          <w:rFonts w:ascii="Times New Roman" w:hAnsi="Times New Roman"/>
          <w:w w:val="113"/>
          <w:sz w:val="21"/>
          <w:szCs w:val="21"/>
        </w:rPr>
        <w:t>he</w:t>
      </w:r>
      <w:r>
        <w:rPr>
          <w:rFonts w:ascii="Times New Roman" w:hAnsi="Times New Roman"/>
          <w:spacing w:val="1"/>
          <w:w w:val="113"/>
          <w:sz w:val="21"/>
          <w:szCs w:val="21"/>
        </w:rPr>
        <w:t>s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5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ll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 xml:space="preserve">g </w:t>
      </w:r>
      <w:r>
        <w:rPr>
          <w:rFonts w:ascii="Times New Roman" w:hAnsi="Times New Roman"/>
          <w:sz w:val="21"/>
          <w:szCs w:val="21"/>
          <w:lang w:val="en-US"/>
        </w:rPr>
        <w:t>characteristics</w:t>
      </w:r>
      <w:r>
        <w:rPr>
          <w:rFonts w:ascii="Times New Roman" w:hAnsi="Times New Roman"/>
          <w:sz w:val="21"/>
          <w:szCs w:val="21"/>
        </w:rPr>
        <w:t xml:space="preserve">.        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460" w:right="4881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w w:val="115"/>
          <w:sz w:val="21"/>
          <w:szCs w:val="21"/>
          <w:lang w:val="en-US"/>
        </w:rPr>
        <w:t>i. consume</w:t>
      </w:r>
      <w:r>
        <w:rPr>
          <w:rFonts w:ascii="Times New Roman" w:hAnsi="Times New Roman"/>
          <w:spacing w:val="-4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ii</w:t>
      </w:r>
      <w:r>
        <w:rPr>
          <w:rFonts w:ascii="Times New Roman" w:hAnsi="Times New Roman"/>
          <w:sz w:val="21"/>
          <w:szCs w:val="21"/>
        </w:rPr>
        <w:t xml:space="preserve">.  </w:t>
      </w:r>
      <w:r>
        <w:rPr>
          <w:rFonts w:ascii="Times New Roman" w:hAnsi="Times New Roman"/>
          <w:w w:val="112"/>
          <w:sz w:val="21"/>
          <w:szCs w:val="21"/>
        </w:rPr>
        <w:t>pro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2"/>
          <w:sz w:val="21"/>
          <w:szCs w:val="21"/>
        </w:rPr>
        <w:t>u</w:t>
      </w:r>
      <w:r>
        <w:rPr>
          <w:rFonts w:ascii="Times New Roman" w:hAnsi="Times New Roman"/>
          <w:spacing w:val="-1"/>
          <w:w w:val="112"/>
          <w:sz w:val="21"/>
          <w:szCs w:val="21"/>
        </w:rPr>
        <w:t>c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2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ore 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460" w:right="529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iii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w w:val="112"/>
          <w:sz w:val="21"/>
          <w:szCs w:val="21"/>
        </w:rPr>
        <w:t>Pro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2"/>
          <w:sz w:val="21"/>
          <w:szCs w:val="21"/>
        </w:rPr>
        <w:t>u</w:t>
      </w:r>
      <w:r>
        <w:rPr>
          <w:rFonts w:ascii="Times New Roman" w:hAnsi="Times New Roman"/>
          <w:spacing w:val="-1"/>
          <w:w w:val="112"/>
          <w:sz w:val="21"/>
          <w:szCs w:val="21"/>
        </w:rPr>
        <w:t>c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 xml:space="preserve">. </w:t>
      </w: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>.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go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w w:val="94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w w:val="132"/>
          <w:sz w:val="21"/>
          <w:szCs w:val="21"/>
          <w:lang w:val="en-US"/>
        </w:rPr>
      </w:pPr>
      <w:r>
        <w:rPr>
          <w:rFonts w:ascii="Times New Roman" w:hAnsi="Times New Roman"/>
          <w:spacing w:val="2"/>
          <w:sz w:val="21"/>
          <w:szCs w:val="21"/>
          <w:lang w:val="en-US"/>
        </w:rPr>
        <w:t>2. Duo-purpose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112"/>
          <w:sz w:val="21"/>
          <w:szCs w:val="21"/>
        </w:rPr>
        <w:t>b</w:t>
      </w:r>
      <w:r>
        <w:rPr>
          <w:rFonts w:ascii="Times New Roman" w:hAnsi="Times New Roman"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spacing w:val="2"/>
          <w:w w:val="119"/>
          <w:sz w:val="21"/>
          <w:szCs w:val="21"/>
        </w:rPr>
        <w:t>ee</w:t>
      </w:r>
      <w:r>
        <w:rPr>
          <w:rFonts w:ascii="Times New Roman" w:hAnsi="Times New Roman"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  <w:lang w:val="en-US"/>
        </w:rPr>
        <w:t xml:space="preserve">; These are breeds reared for the production  of meat and eggs eg Rhode island red, light Sussex, New Hampshire.  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pacing w:val="48"/>
          <w:sz w:val="21"/>
          <w:szCs w:val="21"/>
        </w:rPr>
      </w:pPr>
      <w:r>
        <w:rPr>
          <w:rFonts w:ascii="Times New Roman" w:hAnsi="Times New Roman"/>
          <w:spacing w:val="53"/>
          <w:sz w:val="21"/>
          <w:szCs w:val="21"/>
        </w:rPr>
        <w:t xml:space="preserve">      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32"/>
          <w:sz w:val="21"/>
          <w:szCs w:val="21"/>
        </w:rPr>
        <w:t xml:space="preserve">s </w:t>
      </w:r>
      <w:r>
        <w:rPr>
          <w:rFonts w:ascii="Times New Roman" w:hAnsi="Times New Roman"/>
          <w:w w:val="132"/>
          <w:sz w:val="21"/>
          <w:szCs w:val="21"/>
          <w:lang w:val="en-US"/>
        </w:rPr>
        <w:t xml:space="preserve">as; </w:t>
      </w:r>
      <w:r>
        <w:rPr>
          <w:rFonts w:ascii="Times New Roman" w:hAnsi="Times New Roman"/>
          <w:sz w:val="21"/>
          <w:szCs w:val="21"/>
        </w:rPr>
        <w:t xml:space="preserve">      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48"/>
          <w:sz w:val="21"/>
          <w:szCs w:val="21"/>
          <w:lang w:val="en-US"/>
        </w:rPr>
        <w:t xml:space="preserve">        i. They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pro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2"/>
          <w:sz w:val="21"/>
          <w:szCs w:val="21"/>
        </w:rPr>
        <w:t>u</w:t>
      </w:r>
      <w:r>
        <w:rPr>
          <w:rFonts w:ascii="Times New Roman" w:hAnsi="Times New Roman"/>
          <w:spacing w:val="-1"/>
          <w:w w:val="112"/>
          <w:sz w:val="21"/>
          <w:szCs w:val="21"/>
        </w:rPr>
        <w:t>c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2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brown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iii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Co</w:t>
      </w:r>
      <w:r>
        <w:rPr>
          <w:rFonts w:ascii="Times New Roman" w:hAnsi="Times New Roman"/>
          <w:spacing w:val="-1"/>
          <w:w w:val="111"/>
          <w:sz w:val="21"/>
          <w:szCs w:val="21"/>
        </w:rPr>
        <w:t>n</w:t>
      </w:r>
      <w:r>
        <w:rPr>
          <w:rFonts w:ascii="Times New Roman" w:hAnsi="Times New Roman"/>
          <w:spacing w:val="1"/>
          <w:w w:val="111"/>
          <w:sz w:val="21"/>
          <w:szCs w:val="21"/>
        </w:rPr>
        <w:t>s</w:t>
      </w:r>
      <w:r>
        <w:rPr>
          <w:rFonts w:ascii="Times New Roman" w:hAnsi="Times New Roman"/>
          <w:w w:val="111"/>
          <w:sz w:val="21"/>
          <w:szCs w:val="21"/>
        </w:rPr>
        <w:t>u</w:t>
      </w:r>
      <w:r>
        <w:rPr>
          <w:rFonts w:ascii="Times New Roman" w:hAnsi="Times New Roman"/>
          <w:spacing w:val="1"/>
          <w:w w:val="111"/>
          <w:sz w:val="21"/>
          <w:szCs w:val="21"/>
        </w:rPr>
        <w:t>m</w:t>
      </w:r>
      <w:r>
        <w:rPr>
          <w:rFonts w:ascii="Times New Roman" w:hAnsi="Times New Roman"/>
          <w:w w:val="111"/>
          <w:sz w:val="21"/>
          <w:szCs w:val="21"/>
        </w:rPr>
        <w:t>e</w:t>
      </w:r>
      <w:r>
        <w:rPr>
          <w:rFonts w:ascii="Times New Roman" w:hAnsi="Times New Roman"/>
          <w:spacing w:val="2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ore 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460" w:right="2379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 xml:space="preserve">. 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be</w:t>
      </w:r>
      <w:r>
        <w:rPr>
          <w:rFonts w:ascii="Times New Roman" w:hAnsi="Times New Roman"/>
          <w:spacing w:val="1"/>
          <w:w w:val="114"/>
          <w:sz w:val="21"/>
          <w:szCs w:val="21"/>
        </w:rPr>
        <w:t>tt</w:t>
      </w:r>
      <w:r>
        <w:rPr>
          <w:rFonts w:ascii="Times New Roman" w:hAnsi="Times New Roman"/>
          <w:w w:val="114"/>
          <w:sz w:val="21"/>
          <w:szCs w:val="21"/>
        </w:rPr>
        <w:t>er</w:t>
      </w:r>
      <w:r>
        <w:rPr>
          <w:rFonts w:ascii="Times New Roman" w:hAnsi="Times New Roman"/>
          <w:spacing w:val="-6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w w:val="114"/>
          <w:sz w:val="21"/>
          <w:szCs w:val="21"/>
        </w:rPr>
        <w:t>t</w:t>
      </w:r>
      <w:r>
        <w:rPr>
          <w:rFonts w:ascii="Times New Roman" w:hAnsi="Times New Roman"/>
          <w:spacing w:val="5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pro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u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ers</w:t>
      </w:r>
      <w:r>
        <w:rPr>
          <w:rFonts w:ascii="Times New Roman" w:hAnsi="Times New Roman"/>
          <w:spacing w:val="-11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 xml:space="preserve">. 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>3</w:t>
      </w:r>
      <w:r>
        <w:rPr>
          <w:rFonts w:ascii="Times New Roman" w:hAnsi="Times New Roman"/>
          <w:sz w:val="21"/>
          <w:szCs w:val="21"/>
        </w:rPr>
        <w:t xml:space="preserve">.       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sz w:val="21"/>
          <w:szCs w:val="21"/>
        </w:rPr>
        <w:t>Me</w:t>
      </w:r>
      <w:r>
        <w:rPr>
          <w:rFonts w:ascii="Times New Roman" w:hAnsi="Times New Roman"/>
          <w:spacing w:val="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112"/>
          <w:sz w:val="21"/>
          <w:szCs w:val="21"/>
        </w:rPr>
        <w:t>p</w:t>
      </w:r>
      <w:r>
        <w:rPr>
          <w:rFonts w:ascii="Times New Roman" w:hAnsi="Times New Roman"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  <w:lang w:val="en-US"/>
        </w:rPr>
        <w:t>(broilers)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w w:val="97"/>
          <w:sz w:val="21"/>
          <w:szCs w:val="21"/>
        </w:rPr>
        <w:t xml:space="preserve">                                         </w:t>
      </w:r>
      <w:r>
        <w:rPr>
          <w:rFonts w:ascii="Times New Roman" w:hAnsi="Times New Roman"/>
          <w:b/>
          <w:bCs/>
          <w:spacing w:val="2"/>
          <w:w w:val="97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 xml:space="preserve">.        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460" w:right="3091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ii</w:t>
      </w:r>
      <w:r>
        <w:rPr>
          <w:rFonts w:ascii="Times New Roman" w:hAnsi="Times New Roman"/>
          <w:sz w:val="21"/>
          <w:szCs w:val="21"/>
        </w:rPr>
        <w:t xml:space="preserve">.       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how</w:t>
      </w:r>
      <w:r>
        <w:rPr>
          <w:rFonts w:ascii="Times New Roman" w:hAnsi="Times New Roman"/>
          <w:spacing w:val="-3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 xml:space="preserve">h 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her 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 xml:space="preserve">. </w:t>
      </w:r>
      <w:r>
        <w:rPr>
          <w:rFonts w:ascii="Times New Roman" w:hAnsi="Times New Roman"/>
          <w:spacing w:val="-1"/>
          <w:sz w:val="21"/>
          <w:szCs w:val="21"/>
        </w:rPr>
        <w:t>iii</w:t>
      </w:r>
      <w:r>
        <w:rPr>
          <w:rFonts w:ascii="Times New Roman" w:hAnsi="Times New Roman"/>
          <w:sz w:val="21"/>
          <w:szCs w:val="21"/>
        </w:rPr>
        <w:t xml:space="preserve">.      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Pro</w:t>
      </w:r>
      <w:r>
        <w:rPr>
          <w:rFonts w:ascii="Times New Roman" w:hAnsi="Times New Roman"/>
          <w:spacing w:val="-1"/>
          <w:w w:val="115"/>
          <w:sz w:val="21"/>
          <w:szCs w:val="21"/>
        </w:rPr>
        <w:t>d</w:t>
      </w:r>
      <w:r>
        <w:rPr>
          <w:rFonts w:ascii="Times New Roman" w:hAnsi="Times New Roman"/>
          <w:w w:val="115"/>
          <w:sz w:val="21"/>
          <w:szCs w:val="21"/>
        </w:rPr>
        <w:t>u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2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f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t</w:t>
      </w:r>
      <w:r>
        <w:rPr>
          <w:rFonts w:ascii="Times New Roman" w:hAnsi="Times New Roman"/>
          <w:spacing w:val="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grow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 xml:space="preserve">.      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Hav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ght</w:t>
      </w:r>
      <w:r>
        <w:rPr>
          <w:rFonts w:ascii="Times New Roman" w:hAnsi="Times New Roman"/>
          <w:spacing w:val="5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w w:val="93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w w:val="97"/>
          <w:sz w:val="21"/>
          <w:szCs w:val="21"/>
        </w:rPr>
        <w:t xml:space="preserve">                   </w:t>
      </w:r>
      <w:r>
        <w:rPr>
          <w:rFonts w:ascii="Times New Roman" w:hAnsi="Times New Roman"/>
          <w:b/>
          <w:bCs/>
          <w:spacing w:val="2"/>
          <w:w w:val="97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goo</w:t>
      </w:r>
      <w:r>
        <w:rPr>
          <w:rFonts w:ascii="Times New Roman" w:hAnsi="Times New Roman"/>
          <w:b/>
          <w:bCs/>
          <w:sz w:val="21"/>
          <w:szCs w:val="21"/>
        </w:rPr>
        <w:t xml:space="preserve">d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poul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tr</w:t>
      </w:r>
      <w:r>
        <w:rPr>
          <w:rFonts w:ascii="Times New Roman" w:hAnsi="Times New Roman"/>
          <w:b/>
          <w:bCs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1" w:after="0" w:lineRule="auto" w:line="316"/>
        <w:ind w:left="460" w:right="61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proof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p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proper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4"/>
          <w:sz w:val="21"/>
          <w:szCs w:val="21"/>
        </w:rPr>
        <w:t>nc</w:t>
      </w:r>
      <w:r>
        <w:rPr>
          <w:rFonts w:ascii="Times New Roman" w:hAnsi="Times New Roman"/>
          <w:w w:val="114"/>
          <w:sz w:val="21"/>
          <w:szCs w:val="21"/>
        </w:rPr>
        <w:t>re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2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oor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ro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t</w:t>
      </w:r>
      <w:r>
        <w:rPr>
          <w:rFonts w:ascii="Times New Roman" w:hAnsi="Times New Roman"/>
          <w:spacing w:val="-3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rd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proof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pre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d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ou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  <w:lang w:val="en-US"/>
        </w:rPr>
        <w:t>reach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94"/>
          <w:sz w:val="21"/>
          <w:szCs w:val="21"/>
        </w:rPr>
        <w:t xml:space="preserve">y </w:t>
      </w:r>
      <w:r>
        <w:rPr>
          <w:rFonts w:ascii="Times New Roman" w:hAnsi="Times New Roman"/>
          <w:w w:val="94"/>
          <w:sz w:val="21"/>
          <w:szCs w:val="21"/>
          <w:lang w:val="en-US"/>
        </w:rPr>
        <w:t>purposes.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H</w:t>
      </w:r>
      <w:r>
        <w:rPr>
          <w:rFonts w:ascii="Times New Roman" w:hAnsi="Times New Roman"/>
          <w:w w:val="112"/>
          <w:sz w:val="21"/>
          <w:szCs w:val="21"/>
        </w:rPr>
        <w:t>ou</w:t>
      </w:r>
      <w:r>
        <w:rPr>
          <w:rFonts w:ascii="Times New Roman" w:hAnsi="Times New Roman"/>
          <w:spacing w:val="1"/>
          <w:w w:val="11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st</w:t>
      </w:r>
      <w:r>
        <w:rPr>
          <w:rFonts w:ascii="Times New Roman" w:hAnsi="Times New Roman"/>
          <w:w w:val="114"/>
          <w:sz w:val="21"/>
          <w:szCs w:val="21"/>
        </w:rPr>
        <w:t>ro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g</w:t>
      </w:r>
      <w:r>
        <w:rPr>
          <w:rFonts w:ascii="Times New Roman" w:hAnsi="Times New Roman"/>
          <w:spacing w:val="-7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0" w:after="0" w:lineRule="exact" w:line="22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where 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o</w:t>
      </w:r>
      <w:r>
        <w:rPr>
          <w:rFonts w:ascii="Times New Roman" w:hAnsi="Times New Roman"/>
          <w:spacing w:val="-1"/>
          <w:w w:val="115"/>
          <w:sz w:val="21"/>
          <w:szCs w:val="21"/>
        </w:rPr>
        <w:t>n</w:t>
      </w:r>
      <w:r>
        <w:rPr>
          <w:rFonts w:ascii="Times New Roman" w:hAnsi="Times New Roman"/>
          <w:spacing w:val="1"/>
          <w:w w:val="115"/>
          <w:sz w:val="21"/>
          <w:szCs w:val="21"/>
        </w:rPr>
        <w:t>st</w:t>
      </w:r>
      <w:r>
        <w:rPr>
          <w:rFonts w:ascii="Times New Roman" w:hAnsi="Times New Roman"/>
          <w:w w:val="115"/>
          <w:sz w:val="21"/>
          <w:szCs w:val="21"/>
        </w:rPr>
        <w:t>ru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ed</w:t>
      </w:r>
      <w:r>
        <w:rPr>
          <w:rFonts w:ascii="Times New Roman" w:hAnsi="Times New Roman"/>
          <w:spacing w:val="-7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730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p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21"/>
          <w:sz w:val="21"/>
          <w:szCs w:val="21"/>
        </w:rPr>
        <w:t>s</w:t>
      </w:r>
      <w:r>
        <w:rPr>
          <w:rFonts w:ascii="Times New Roman" w:hAnsi="Times New Roman"/>
          <w:w w:val="121"/>
          <w:sz w:val="21"/>
          <w:szCs w:val="21"/>
        </w:rPr>
        <w:t>o</w:t>
      </w:r>
      <w:r>
        <w:rPr>
          <w:rFonts w:ascii="Times New Roman" w:hAnsi="Times New Roman"/>
          <w:spacing w:val="-11"/>
          <w:w w:val="1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re</w:t>
      </w:r>
      <w:r>
        <w:rPr>
          <w:rFonts w:ascii="Times New Roman" w:hAnsi="Times New Roman"/>
          <w:spacing w:val="1"/>
          <w:w w:val="110"/>
          <w:sz w:val="21"/>
          <w:szCs w:val="21"/>
        </w:rPr>
        <w:t>m</w:t>
      </w:r>
      <w:r>
        <w:rPr>
          <w:rFonts w:ascii="Times New Roman" w:hAnsi="Times New Roman"/>
          <w:w w:val="110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v</w:t>
      </w:r>
      <w:r>
        <w:rPr>
          <w:rFonts w:ascii="Times New Roman" w:hAnsi="Times New Roman"/>
          <w:w w:val="110"/>
          <w:sz w:val="21"/>
          <w:szCs w:val="21"/>
        </w:rPr>
        <w:t>ed</w:t>
      </w:r>
      <w:r>
        <w:rPr>
          <w:rFonts w:ascii="Times New Roman" w:hAnsi="Times New Roman"/>
          <w:spacing w:val="-1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0"/>
          <w:sz w:val="21"/>
          <w:szCs w:val="21"/>
        </w:rPr>
        <w:t xml:space="preserve">n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 xml:space="preserve">en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6" w:after="0" w:lineRule="auto" w:line="316"/>
        <w:ind w:left="460" w:right="380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ough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bo</w:t>
      </w:r>
      <w:r>
        <w:rPr>
          <w:rFonts w:ascii="Times New Roman" w:hAnsi="Times New Roman"/>
          <w:spacing w:val="1"/>
          <w:w w:val="114"/>
          <w:sz w:val="21"/>
          <w:szCs w:val="21"/>
        </w:rPr>
        <w:t>x</w:t>
      </w:r>
      <w:r>
        <w:rPr>
          <w:rFonts w:ascii="Times New Roman" w:hAnsi="Times New Roman"/>
          <w:w w:val="114"/>
          <w:sz w:val="21"/>
          <w:szCs w:val="21"/>
        </w:rPr>
        <w:t>es</w:t>
      </w:r>
      <w:r>
        <w:rPr>
          <w:rFonts w:ascii="Times New Roman" w:hAnsi="Times New Roman"/>
          <w:spacing w:val="-6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ca</w:t>
      </w:r>
      <w:r>
        <w:rPr>
          <w:rFonts w:ascii="Times New Roman" w:hAnsi="Times New Roman"/>
          <w:spacing w:val="1"/>
          <w:w w:val="122"/>
          <w:sz w:val="21"/>
          <w:szCs w:val="21"/>
        </w:rPr>
        <w:t>s</w:t>
      </w:r>
      <w:r>
        <w:rPr>
          <w:rFonts w:ascii="Times New Roman" w:hAnsi="Times New Roman"/>
          <w:w w:val="122"/>
          <w:sz w:val="21"/>
          <w:szCs w:val="21"/>
        </w:rPr>
        <w:t>e</w:t>
      </w:r>
      <w:r>
        <w:rPr>
          <w:rFonts w:ascii="Times New Roman" w:hAnsi="Times New Roman"/>
          <w:spacing w:val="-11"/>
          <w:w w:val="1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4"/>
          <w:w w:val="113"/>
          <w:sz w:val="21"/>
          <w:szCs w:val="21"/>
          <w:lang w:val="en-US"/>
        </w:rPr>
        <w:t>vices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  <w:lang w:val="en-US"/>
        </w:rPr>
        <w:t>especially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 xml:space="preserve">gg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ough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 xml:space="preserve">on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rd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2356601</wp:posOffset>
            </wp:positionH>
            <wp:positionV relativeFrom="page">
              <wp:posOffset>4075834</wp:posOffset>
            </wp:positionV>
            <wp:extent cx="2351625" cy="3586988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16200000">
                      <a:off x="0" y="0"/>
                      <a:ext cx="2351625" cy="35869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widowControl w:val="false"/>
        <w:autoSpaceDE w:val="false"/>
        <w:autoSpaceDN w:val="false"/>
        <w:adjustRightInd w:val="false"/>
        <w:spacing w:before="20" w:after="0" w:lineRule="exact" w:line="24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3394" w:right="3396"/>
        <w:jc w:val="center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H</w:t>
      </w:r>
      <w:r>
        <w:rPr>
          <w:rFonts w:ascii="Times New Roman" w:hAnsi="Times New Roman"/>
          <w:b/>
          <w:bCs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-1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IG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"/>
          <w:w w:val="9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V</w:t>
      </w:r>
      <w:r>
        <w:rPr>
          <w:rFonts w:ascii="Times New Roman" w:hAnsi="Times New Roman"/>
          <w:b/>
          <w:bCs/>
          <w:w w:val="92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4"/>
          <w:w w:val="9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83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2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E</w:t>
      </w:r>
      <w:r>
        <w:rPr>
          <w:rFonts w:ascii="Times New Roman" w:hAnsi="Times New Roman"/>
          <w:b/>
          <w:bCs/>
          <w:w w:val="98"/>
          <w:sz w:val="21"/>
          <w:szCs w:val="21"/>
        </w:rPr>
        <w:t>M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360"/>
        <w:ind w:left="100"/>
        <w:rPr>
          <w:rFonts w:ascii="Times New Roman" w:hAnsi="Times New Roman"/>
          <w:spacing w:val="2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360"/>
        <w:ind w:left="100"/>
        <w:rPr>
          <w:rFonts w:ascii="Times New Roman" w:hAnsi="Times New Roman"/>
          <w:spacing w:val="2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360"/>
        <w:ind w:left="100"/>
        <w:rPr>
          <w:rFonts w:ascii="Times New Roman" w:hAnsi="Times New Roman"/>
          <w:spacing w:val="2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360"/>
        <w:ind w:left="100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t>.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93"/>
          <w:sz w:val="21"/>
          <w:szCs w:val="21"/>
        </w:rPr>
        <w:t>B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 xml:space="preserve">. 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  <w:lang w:val="en-US"/>
        </w:rPr>
        <w:t xml:space="preserve">This </w:t>
      </w:r>
      <w:r>
        <w:rPr>
          <w:rFonts w:ascii="Times New Roman" w:hAnsi="Times New Roman"/>
          <w:spacing w:val="1"/>
          <w:sz w:val="21"/>
          <w:szCs w:val="21"/>
          <w:lang w:val="en-US"/>
        </w:rPr>
        <w:t>is the horny projectio</w:t>
      </w:r>
      <w:r>
        <w:rPr>
          <w:rFonts w:ascii="Times New Roman" w:hAnsi="Times New Roman"/>
          <w:spacing w:val="1"/>
          <w:sz w:val="21"/>
          <w:szCs w:val="21"/>
          <w:lang w:val="en-US"/>
        </w:rPr>
        <w:t xml:space="preserve">ns </w:t>
      </w:r>
      <w:r>
        <w:rPr>
          <w:rFonts w:ascii="Times New Roman" w:hAnsi="Times New Roman"/>
          <w:spacing w:val="1"/>
          <w:sz w:val="21"/>
          <w:szCs w:val="21"/>
          <w:lang w:val="en-US"/>
        </w:rPr>
        <w:t xml:space="preserve">on the </w:t>
      </w:r>
      <w:r>
        <w:rPr>
          <w:rFonts w:ascii="Times New Roman" w:hAnsi="Times New Roman"/>
          <w:spacing w:val="1"/>
          <w:sz w:val="21"/>
          <w:szCs w:val="21"/>
          <w:lang w:val="en-US"/>
        </w:rPr>
        <w:t xml:space="preserve">upper and lower </w:t>
      </w:r>
      <w:r>
        <w:rPr>
          <w:rFonts w:ascii="Times New Roman" w:hAnsi="Times New Roman"/>
          <w:spacing w:val="1"/>
          <w:sz w:val="21"/>
          <w:szCs w:val="21"/>
          <w:lang w:val="en-US"/>
        </w:rPr>
        <w:t xml:space="preserve">mandible </w:t>
      </w:r>
      <w:r>
        <w:rPr>
          <w:rFonts w:ascii="Times New Roman" w:hAnsi="Times New Roman"/>
          <w:spacing w:val="1"/>
          <w:sz w:val="21"/>
          <w:szCs w:val="21"/>
          <w:lang w:val="en-US"/>
        </w:rPr>
        <w:t>.</w:t>
      </w:r>
      <w:r>
        <w:rPr>
          <w:rFonts w:ascii="Times New Roman" w:hAnsi="Times New Roman"/>
          <w:spacing w:val="1"/>
          <w:sz w:val="21"/>
          <w:szCs w:val="21"/>
          <w:lang w:val="en-US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f</w:t>
      </w:r>
      <w:r>
        <w:rPr>
          <w:rFonts w:ascii="Times New Roman" w:hAnsi="Times New Roman"/>
          <w:sz w:val="21"/>
          <w:szCs w:val="21"/>
        </w:rPr>
        <w:t>ood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 xml:space="preserve">s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rop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vi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left="100" w:right="6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94"/>
          <w:sz w:val="21"/>
          <w:szCs w:val="21"/>
        </w:rPr>
        <w:t>G</w:t>
      </w:r>
      <w:r>
        <w:rPr>
          <w:rFonts w:ascii="Times New Roman" w:hAnsi="Times New Roman"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spacing w:val="2"/>
          <w:w w:val="87"/>
          <w:sz w:val="21"/>
          <w:szCs w:val="21"/>
        </w:rPr>
        <w:t>ll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spacing w:val="2"/>
          <w:w w:val="119"/>
          <w:sz w:val="21"/>
          <w:szCs w:val="21"/>
          <w:lang w:val="en-US"/>
        </w:rPr>
        <w:t>t</w:t>
      </w:r>
      <w:r>
        <w:rPr>
          <w:rFonts w:ascii="Times New Roman" w:hAnsi="Times New Roman"/>
          <w:spacing w:val="2"/>
          <w:w w:val="119"/>
          <w:sz w:val="21"/>
          <w:szCs w:val="21"/>
          <w:lang w:val="en-US"/>
        </w:rPr>
        <w:t>,These</w:t>
      </w:r>
      <w:r>
        <w:rPr>
          <w:rFonts w:ascii="Times New Roman" w:hAnsi="Times New Roman"/>
          <w:spacing w:val="-24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1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13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w w:val="120"/>
          <w:sz w:val="21"/>
          <w:szCs w:val="21"/>
        </w:rPr>
        <w:t>p</w:t>
      </w:r>
      <w:r>
        <w:rPr>
          <w:rFonts w:ascii="Times New Roman" w:hAnsi="Times New Roman"/>
          <w:spacing w:val="-1"/>
          <w:w w:val="120"/>
          <w:sz w:val="21"/>
          <w:szCs w:val="21"/>
        </w:rPr>
        <w:t>a</w:t>
      </w:r>
      <w:r>
        <w:rPr>
          <w:rFonts w:ascii="Times New Roman" w:hAnsi="Times New Roman"/>
          <w:spacing w:val="1"/>
          <w:w w:val="120"/>
          <w:sz w:val="21"/>
          <w:szCs w:val="21"/>
        </w:rPr>
        <w:t>ss</w:t>
      </w:r>
      <w:r>
        <w:rPr>
          <w:rFonts w:ascii="Times New Roman" w:hAnsi="Times New Roman"/>
          <w:spacing w:val="-1"/>
          <w:w w:val="120"/>
          <w:sz w:val="21"/>
          <w:szCs w:val="21"/>
        </w:rPr>
        <w:t>a</w:t>
      </w:r>
      <w:r>
        <w:rPr>
          <w:rFonts w:ascii="Times New Roman" w:hAnsi="Times New Roman"/>
          <w:w w:val="120"/>
          <w:sz w:val="21"/>
          <w:szCs w:val="21"/>
        </w:rPr>
        <w:t>ge</w:t>
      </w:r>
      <w:r>
        <w:rPr>
          <w:rFonts w:ascii="Times New Roman" w:hAnsi="Times New Roman"/>
          <w:spacing w:val="-6"/>
          <w:w w:val="1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ood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ou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h</w:t>
      </w:r>
      <w:r>
        <w:rPr>
          <w:rFonts w:ascii="Times New Roman" w:hAnsi="Times New Roman"/>
          <w:spacing w:val="-6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360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 xml:space="preserve">  3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97"/>
          <w:sz w:val="21"/>
          <w:szCs w:val="21"/>
        </w:rPr>
        <w:t>C</w:t>
      </w:r>
      <w:r>
        <w:rPr>
          <w:rFonts w:ascii="Times New Roman" w:hAnsi="Times New Roman"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 xml:space="preserve">p </w:t>
      </w:r>
      <w:r>
        <w:rPr>
          <w:rFonts w:ascii="Times New Roman" w:hAnsi="Times New Roman"/>
          <w:w w:val="112"/>
          <w:sz w:val="21"/>
          <w:szCs w:val="21"/>
          <w:lang w:val="en-US"/>
        </w:rPr>
        <w:t>;</w:t>
      </w:r>
      <w:r>
        <w:rPr>
          <w:rFonts w:ascii="Times New Roman" w:hAnsi="Times New Roman"/>
          <w:spacing w:val="-1"/>
          <w:w w:val="114"/>
          <w:sz w:val="21"/>
          <w:szCs w:val="21"/>
        </w:rPr>
        <w:t>S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ores</w:t>
      </w:r>
      <w:r>
        <w:rPr>
          <w:rFonts w:ascii="Times New Roman" w:hAnsi="Times New Roman"/>
          <w:spacing w:val="-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ood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st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spacing w:val="-1"/>
          <w:w w:val="116"/>
          <w:sz w:val="21"/>
          <w:szCs w:val="21"/>
        </w:rPr>
        <w:t>ac</w:t>
      </w:r>
      <w:r>
        <w:rPr>
          <w:rFonts w:ascii="Times New Roman" w:hAnsi="Times New Roman"/>
          <w:w w:val="116"/>
          <w:sz w:val="21"/>
          <w:szCs w:val="21"/>
        </w:rPr>
        <w:t>h.</w:t>
      </w:r>
      <w:r>
        <w:rPr>
          <w:rFonts w:ascii="Times New Roman" w:hAnsi="Times New Roman"/>
          <w:spacing w:val="5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ft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oo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3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>4</w:t>
      </w:r>
      <w:r>
        <w:rPr>
          <w:rFonts w:ascii="Times New Roman" w:hAnsi="Times New Roman"/>
          <w:sz w:val="21"/>
          <w:szCs w:val="21"/>
        </w:rPr>
        <w:t xml:space="preserve">.  </w:t>
      </w:r>
      <w:r>
        <w:rPr>
          <w:rFonts w:ascii="Times New Roman" w:hAnsi="Times New Roman"/>
          <w:spacing w:val="2"/>
          <w:sz w:val="21"/>
          <w:szCs w:val="21"/>
        </w:rPr>
        <w:t>Gl</w:t>
      </w:r>
      <w:r>
        <w:rPr>
          <w:rFonts w:ascii="Times New Roman" w:hAnsi="Times New Roman"/>
          <w:spacing w:val="1"/>
          <w:sz w:val="21"/>
          <w:szCs w:val="21"/>
        </w:rPr>
        <w:t>a</w:t>
      </w:r>
      <w:r>
        <w:rPr>
          <w:rFonts w:ascii="Times New Roman" w:hAnsi="Times New Roman"/>
          <w:spacing w:val="2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d</w:t>
      </w:r>
      <w:r>
        <w:rPr>
          <w:rFonts w:ascii="Times New Roman" w:hAnsi="Times New Roman"/>
          <w:spacing w:val="2"/>
          <w:sz w:val="21"/>
          <w:szCs w:val="21"/>
        </w:rPr>
        <w:t>ul</w:t>
      </w:r>
      <w:r>
        <w:rPr>
          <w:rFonts w:ascii="Times New Roman" w:hAnsi="Times New Roman"/>
          <w:spacing w:val="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r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left="100" w:right="676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w w:val="97"/>
          <w:sz w:val="21"/>
          <w:szCs w:val="21"/>
        </w:rPr>
        <w:t xml:space="preserve">       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rt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w w:val="86"/>
          <w:sz w:val="21"/>
          <w:szCs w:val="21"/>
        </w:rPr>
        <w:t>j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zz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 xml:space="preserve">.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m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 xml:space="preserve">t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re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sz w:val="21"/>
          <w:szCs w:val="21"/>
        </w:rPr>
        <w:t xml:space="preserve"> acid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re</w:t>
      </w:r>
      <w:r>
        <w:rPr>
          <w:rFonts w:ascii="Times New Roman" w:hAnsi="Times New Roman"/>
          <w:spacing w:val="1"/>
          <w:w w:val="110"/>
          <w:sz w:val="21"/>
          <w:szCs w:val="21"/>
        </w:rPr>
        <w:t>f</w:t>
      </w:r>
      <w:r>
        <w:rPr>
          <w:rFonts w:ascii="Times New Roman" w:hAnsi="Times New Roman"/>
          <w:w w:val="110"/>
          <w:sz w:val="21"/>
          <w:szCs w:val="21"/>
        </w:rPr>
        <w:t>erred</w:t>
      </w:r>
      <w:r>
        <w:rPr>
          <w:rFonts w:ascii="Times New Roman" w:hAnsi="Times New Roman"/>
          <w:spacing w:val="-2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6"/>
          <w:sz w:val="21"/>
          <w:szCs w:val="21"/>
        </w:rPr>
        <w:t>a</w:t>
      </w:r>
      <w:r>
        <w:rPr>
          <w:rFonts w:ascii="Times New Roman" w:hAnsi="Times New Roman"/>
          <w:w w:val="126"/>
          <w:sz w:val="21"/>
          <w:szCs w:val="21"/>
        </w:rPr>
        <w:t>s</w:t>
      </w:r>
      <w:r>
        <w:rPr>
          <w:rFonts w:ascii="Times New Roman" w:hAnsi="Times New Roman"/>
          <w:spacing w:val="-13"/>
          <w:w w:val="12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3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>5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sz w:val="21"/>
          <w:szCs w:val="21"/>
        </w:rPr>
        <w:t>Gi</w:t>
      </w:r>
      <w:r>
        <w:rPr>
          <w:rFonts w:ascii="Times New Roman" w:hAnsi="Times New Roman"/>
          <w:spacing w:val="3"/>
          <w:sz w:val="21"/>
          <w:szCs w:val="21"/>
        </w:rPr>
        <w:t>zz</w:t>
      </w:r>
      <w:r>
        <w:rPr>
          <w:rFonts w:ascii="Times New Roman" w:hAnsi="Times New Roman"/>
          <w:spacing w:val="1"/>
          <w:sz w:val="21"/>
          <w:szCs w:val="21"/>
        </w:rPr>
        <w:t>a</w:t>
      </w:r>
      <w:r>
        <w:rPr>
          <w:rFonts w:ascii="Times New Roman" w:hAnsi="Times New Roman"/>
          <w:spacing w:val="3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48"/>
          <w:sz w:val="21"/>
          <w:szCs w:val="21"/>
        </w:rPr>
        <w:t>/</w:t>
      </w:r>
      <w:r>
        <w:rPr>
          <w:rFonts w:ascii="Times New Roman" w:hAnsi="Times New Roman"/>
          <w:spacing w:val="-27"/>
          <w:w w:val="148"/>
          <w:sz w:val="21"/>
          <w:szCs w:val="21"/>
        </w:rPr>
        <w:t xml:space="preserve"> </w:t>
      </w:r>
      <w:r>
        <w:rPr>
          <w:rFonts w:ascii="Times New Roman" w:hAnsi="Times New Roman"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spacing w:val="2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left="100" w:right="317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pacing w:val="1"/>
          <w:w w:val="97"/>
          <w:sz w:val="21"/>
          <w:szCs w:val="21"/>
        </w:rPr>
        <w:t xml:space="preserve">      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st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spacing w:val="-1"/>
          <w:w w:val="116"/>
          <w:sz w:val="21"/>
          <w:szCs w:val="21"/>
        </w:rPr>
        <w:t>ac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2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ery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own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ju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0"/>
          <w:sz w:val="21"/>
          <w:szCs w:val="21"/>
        </w:rPr>
        <w:t>z</w:t>
      </w:r>
      <w:r>
        <w:rPr>
          <w:rFonts w:ascii="Times New Roman" w:hAnsi="Times New Roman"/>
          <w:spacing w:val="-1"/>
          <w:w w:val="110"/>
          <w:sz w:val="21"/>
          <w:szCs w:val="21"/>
        </w:rPr>
        <w:t>y</w:t>
      </w:r>
      <w:r>
        <w:rPr>
          <w:rFonts w:ascii="Times New Roman" w:hAnsi="Times New Roman"/>
          <w:spacing w:val="1"/>
          <w:w w:val="110"/>
          <w:sz w:val="21"/>
          <w:szCs w:val="21"/>
        </w:rPr>
        <w:t>m</w:t>
      </w:r>
      <w:r>
        <w:rPr>
          <w:rFonts w:ascii="Times New Roman" w:hAnsi="Times New Roman"/>
          <w:w w:val="110"/>
          <w:sz w:val="21"/>
          <w:szCs w:val="21"/>
        </w:rPr>
        <w:t>e.</w:t>
      </w:r>
      <w:r>
        <w:rPr>
          <w:rFonts w:ascii="Times New Roman" w:hAnsi="Times New Roman"/>
          <w:spacing w:val="55"/>
          <w:w w:val="110"/>
          <w:sz w:val="21"/>
          <w:szCs w:val="21"/>
        </w:rPr>
        <w:t xml:space="preserve"> 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left="100" w:right="317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>6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2"/>
          <w:sz w:val="21"/>
          <w:szCs w:val="21"/>
        </w:rPr>
        <w:t>S</w:t>
      </w:r>
      <w:r>
        <w:rPr>
          <w:rFonts w:ascii="Times New Roman" w:hAnsi="Times New Roman"/>
          <w:spacing w:val="3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>a</w:t>
      </w:r>
      <w:r>
        <w:rPr>
          <w:rFonts w:ascii="Times New Roman" w:hAnsi="Times New Roman"/>
          <w:spacing w:val="2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spacing w:val="3"/>
          <w:w w:val="132"/>
          <w:sz w:val="21"/>
          <w:szCs w:val="21"/>
          <w:lang w:val="en-US"/>
        </w:rPr>
        <w:t>.</w:t>
      </w:r>
      <w:r>
        <w:rPr>
          <w:rFonts w:ascii="Times New Roman" w:hAnsi="Times New Roman"/>
          <w:spacing w:val="3"/>
          <w:w w:val="132"/>
          <w:sz w:val="21"/>
          <w:szCs w:val="21"/>
          <w:lang w:val="en-US"/>
        </w:rPr>
        <w:t>It</w:t>
      </w:r>
      <w:r>
        <w:rPr>
          <w:rFonts w:ascii="Times New Roman" w:hAnsi="Times New Roman"/>
          <w:spacing w:val="1"/>
          <w:sz w:val="21"/>
          <w:szCs w:val="21"/>
          <w:lang w:val="en-US"/>
        </w:rPr>
        <w:t xml:space="preserve"> is place where digestion and absorption take place. Enzymes saccharase is secreted which hydrolyses the sucrose to glucose and fructose, maltase converts maltose to glucose. Digestion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k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3" w:after="0" w:lineRule="auto" w:line="36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>7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2"/>
          <w:w w:val="97"/>
          <w:sz w:val="21"/>
          <w:szCs w:val="21"/>
        </w:rPr>
        <w:t>C</w:t>
      </w:r>
      <w:r>
        <w:rPr>
          <w:rFonts w:ascii="Times New Roman" w:hAnsi="Times New Roman"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spacing w:val="2"/>
          <w:w w:val="116"/>
          <w:sz w:val="21"/>
          <w:szCs w:val="21"/>
          <w:lang w:val="en-US"/>
        </w:rPr>
        <w:t>um</w:t>
      </w:r>
      <w:r>
        <w:rPr>
          <w:rFonts w:ascii="Times New Roman" w:hAnsi="Times New Roman"/>
          <w:spacing w:val="2"/>
          <w:w w:val="116"/>
          <w:sz w:val="21"/>
          <w:szCs w:val="21"/>
          <w:lang w:val="en-US"/>
        </w:rPr>
        <w:t xml:space="preserve"> ; </w:t>
      </w:r>
      <w:r>
        <w:rPr>
          <w:rFonts w:ascii="Times New Roman" w:hAnsi="Times New Roman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be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ween</w:t>
      </w:r>
      <w:r>
        <w:rPr>
          <w:rFonts w:ascii="Times New Roman" w:hAnsi="Times New Roman"/>
          <w:spacing w:val="-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rge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call</w:t>
      </w:r>
      <w:r>
        <w:rPr>
          <w:rFonts w:ascii="Times New Roman" w:hAnsi="Times New Roman"/>
          <w:sz w:val="21"/>
          <w:szCs w:val="21"/>
        </w:rPr>
        <w:t>ed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lin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w w:val="104"/>
          <w:sz w:val="21"/>
          <w:szCs w:val="21"/>
          <w:lang w:val="en-US"/>
        </w:rPr>
        <w:t>Digestion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ru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bre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k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here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ue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pre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nc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left="100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>8</w:t>
      </w:r>
      <w:r>
        <w:rPr>
          <w:rFonts w:ascii="Times New Roman" w:hAnsi="Times New Roman"/>
          <w:sz w:val="21"/>
          <w:szCs w:val="21"/>
        </w:rPr>
        <w:t xml:space="preserve">.  </w:t>
      </w:r>
      <w:r>
        <w:rPr>
          <w:rFonts w:ascii="Times New Roman" w:hAnsi="Times New Roman"/>
          <w:spacing w:val="3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a</w:t>
      </w:r>
      <w:r>
        <w:rPr>
          <w:rFonts w:ascii="Times New Roman" w:hAnsi="Times New Roman"/>
          <w:spacing w:val="3"/>
          <w:sz w:val="21"/>
          <w:szCs w:val="21"/>
        </w:rPr>
        <w:t>r</w:t>
      </w:r>
      <w:r>
        <w:rPr>
          <w:rFonts w:ascii="Times New Roman" w:hAnsi="Times New Roman"/>
          <w:spacing w:val="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48"/>
          <w:sz w:val="21"/>
          <w:szCs w:val="21"/>
        </w:rPr>
        <w:t>/</w:t>
      </w:r>
      <w:r>
        <w:rPr>
          <w:rFonts w:ascii="Times New Roman" w:hAnsi="Times New Roman"/>
          <w:spacing w:val="-27"/>
          <w:w w:val="148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spacing w:val="2"/>
          <w:w w:val="87"/>
          <w:sz w:val="21"/>
          <w:szCs w:val="21"/>
        </w:rPr>
        <w:t>l</w:t>
      </w:r>
      <w:r>
        <w:rPr>
          <w:rFonts w:ascii="Times New Roman" w:hAnsi="Times New Roman"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w w:val="81"/>
          <w:sz w:val="21"/>
          <w:szCs w:val="21"/>
        </w:rPr>
        <w:t xml:space="preserve"> 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hort</w:t>
      </w:r>
      <w:r>
        <w:rPr>
          <w:rFonts w:ascii="Times New Roman" w:hAnsi="Times New Roman"/>
          <w:spacing w:val="-3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79"/>
          <w:sz w:val="21"/>
          <w:szCs w:val="21"/>
        </w:rPr>
        <w:t>[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1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79"/>
          <w:sz w:val="21"/>
          <w:szCs w:val="21"/>
        </w:rPr>
        <w:t>]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were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k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left="100"/>
        <w:rPr>
          <w:rFonts w:ascii="Times New Roman" w:hAnsi="Times New Roman"/>
          <w:b/>
          <w:bCs/>
          <w:w w:val="104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>9</w:t>
      </w:r>
      <w:r>
        <w:rPr>
          <w:rFonts w:ascii="Times New Roman" w:hAnsi="Times New Roman"/>
          <w:sz w:val="21"/>
          <w:szCs w:val="21"/>
        </w:rPr>
        <w:t xml:space="preserve">.  </w:t>
      </w:r>
      <w:r>
        <w:rPr>
          <w:rFonts w:ascii="Times New Roman" w:hAnsi="Times New Roman"/>
          <w:spacing w:val="3"/>
          <w:sz w:val="21"/>
          <w:szCs w:val="21"/>
        </w:rPr>
        <w:t>V</w:t>
      </w:r>
      <w:r>
        <w:rPr>
          <w:rFonts w:ascii="Times New Roman" w:hAnsi="Times New Roman"/>
          <w:spacing w:val="2"/>
          <w:sz w:val="21"/>
          <w:szCs w:val="21"/>
        </w:rPr>
        <w:t>en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/>
          <w:w w:val="148"/>
          <w:sz w:val="21"/>
          <w:szCs w:val="21"/>
        </w:rPr>
        <w:t>/</w:t>
      </w:r>
      <w:r>
        <w:rPr>
          <w:rFonts w:ascii="Times New Roman" w:hAnsi="Times New Roman"/>
          <w:spacing w:val="-27"/>
          <w:w w:val="148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spacing w:val="2"/>
          <w:w w:val="87"/>
          <w:sz w:val="21"/>
          <w:szCs w:val="21"/>
        </w:rPr>
        <w:t>l</w:t>
      </w:r>
      <w:r>
        <w:rPr>
          <w:rFonts w:ascii="Times New Roman" w:hAnsi="Times New Roman"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  <w:lang w:val="en-US"/>
        </w:rPr>
        <w:t xml:space="preserve">;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y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here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left="100" w:right="2067"/>
        <w:rPr>
          <w:rFonts w:ascii="Times New Roman" w:hAnsi="Times New Roman"/>
          <w:b/>
          <w:bCs/>
          <w:w w:val="83"/>
          <w:sz w:val="21"/>
          <w:szCs w:val="21"/>
        </w:rPr>
      </w:pPr>
      <w:r>
        <w:rPr>
          <w:rFonts w:ascii="Times New Roman" w:hAnsi="Times New Roman"/>
          <w:b/>
          <w:bCs/>
          <w:w w:val="104"/>
          <w:sz w:val="21"/>
          <w:szCs w:val="21"/>
        </w:rPr>
        <w:t xml:space="preserve">              </w:t>
      </w:r>
      <w:r>
        <w:rPr>
          <w:rFonts w:ascii="Times New Roman" w:hAnsi="Times New Roman"/>
          <w:b/>
          <w:bCs/>
          <w:w w:val="10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94"/>
          <w:sz w:val="21"/>
          <w:szCs w:val="21"/>
        </w:rPr>
        <w:t>RE</w:t>
      </w: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94"/>
          <w:sz w:val="21"/>
          <w:szCs w:val="21"/>
        </w:rPr>
        <w:t>RODU</w:t>
      </w: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94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4"/>
          <w:sz w:val="21"/>
          <w:szCs w:val="21"/>
        </w:rPr>
        <w:t>V</w:t>
      </w:r>
      <w:r>
        <w:rPr>
          <w:rFonts w:ascii="Times New Roman" w:hAnsi="Times New Roman"/>
          <w:b/>
          <w:bCs/>
          <w:w w:val="94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-1"/>
          <w:w w:val="9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SYS</w:t>
      </w:r>
      <w:r>
        <w:rPr>
          <w:rFonts w:ascii="Times New Roman" w:hAnsi="Times New Roman"/>
          <w:b/>
          <w:bCs/>
          <w:spacing w:val="3"/>
          <w:w w:val="94"/>
          <w:sz w:val="21"/>
          <w:szCs w:val="21"/>
        </w:rPr>
        <w:t>TE</w:t>
      </w:r>
      <w:r>
        <w:rPr>
          <w:rFonts w:ascii="Times New Roman" w:hAnsi="Times New Roman"/>
          <w:b/>
          <w:bCs/>
          <w:w w:val="94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31"/>
          <w:w w:val="9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-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3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88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R</w:t>
      </w:r>
      <w:r>
        <w:rPr>
          <w:rFonts w:ascii="Times New Roman" w:hAnsi="Times New Roman"/>
          <w:b/>
          <w:bCs/>
          <w:w w:val="83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left="100" w:right="2067"/>
        <w:rPr>
          <w:rFonts w:ascii="Times New Roman" w:hAnsi="Times New Roman"/>
          <w:w w:val="97"/>
          <w:sz w:val="21"/>
          <w:szCs w:val="21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1450142</wp:posOffset>
            </wp:positionH>
            <wp:positionV relativeFrom="page">
              <wp:posOffset>4336154</wp:posOffset>
            </wp:positionV>
            <wp:extent cx="3249414" cy="3095451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49414" cy="309545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left="100" w:right="2067"/>
        <w:rPr>
          <w:rFonts w:ascii="Times New Roman" w:hAnsi="Times New Roman"/>
          <w:w w:val="97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97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97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97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97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97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97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97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97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97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97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ll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g: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w w:val="104"/>
          <w:sz w:val="21"/>
          <w:szCs w:val="21"/>
          <w:lang w:val="en-US"/>
        </w:rPr>
        <w:t>Ovary, p</w:t>
      </w:r>
      <w:r>
        <w:rPr>
          <w:rFonts w:ascii="Times New Roman" w:hAnsi="Times New Roman"/>
          <w:w w:val="104"/>
          <w:sz w:val="21"/>
          <w:szCs w:val="21"/>
          <w:lang w:val="en-US"/>
        </w:rPr>
        <w:t>roduces egg yolk and also hormones eg oestro</w:t>
      </w:r>
      <w:r>
        <w:rPr>
          <w:rFonts w:ascii="Times New Roman" w:hAnsi="Times New Roman"/>
          <w:w w:val="104"/>
          <w:sz w:val="21"/>
          <w:szCs w:val="21"/>
          <w:lang w:val="en-US"/>
        </w:rPr>
        <w:t xml:space="preserve">gen which controls the development of the oviduct </w:t>
      </w:r>
      <w:r>
        <w:rPr>
          <w:rFonts w:ascii="Times New Roman" w:hAnsi="Times New Roman"/>
          <w:w w:val="104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60"/>
        <w:ind w:right="2067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w w:val="110"/>
          <w:sz w:val="21"/>
          <w:szCs w:val="21"/>
          <w:lang w:val="en-US"/>
        </w:rPr>
        <w:t>Infundibulum</w:t>
      </w:r>
      <w:r>
        <w:rPr>
          <w:rFonts w:ascii="Times New Roman" w:hAnsi="Times New Roman"/>
          <w:spacing w:val="2"/>
          <w:w w:val="110"/>
          <w:sz w:val="21"/>
          <w:szCs w:val="21"/>
          <w:lang w:val="en-US"/>
        </w:rPr>
        <w:t>,</w:t>
      </w:r>
      <w:r>
        <w:rPr>
          <w:rFonts w:ascii="Times New Roman" w:hAnsi="Times New Roman"/>
          <w:spacing w:val="2"/>
          <w:w w:val="110"/>
          <w:sz w:val="21"/>
          <w:szCs w:val="21"/>
          <w:lang w:val="en-US"/>
        </w:rPr>
        <w:t xml:space="preserve"> </w:t>
      </w:r>
      <w:r>
        <w:rPr>
          <w:rFonts w:ascii="Times New Roman" w:hAnsi="Times New Roman"/>
          <w:spacing w:val="2"/>
          <w:w w:val="110"/>
          <w:sz w:val="21"/>
          <w:szCs w:val="21"/>
          <w:lang w:val="en-US"/>
        </w:rPr>
        <w:t xml:space="preserve">This </w:t>
      </w:r>
      <w:r>
        <w:rPr>
          <w:rFonts w:ascii="Times New Roman" w:hAnsi="Times New Roman"/>
          <w:spacing w:val="2"/>
          <w:w w:val="110"/>
          <w:sz w:val="21"/>
          <w:szCs w:val="21"/>
          <w:lang w:val="en-US"/>
        </w:rPr>
        <w:t>receives e</w:t>
      </w:r>
      <w:r>
        <w:rPr>
          <w:rFonts w:ascii="Times New Roman" w:hAnsi="Times New Roman"/>
          <w:spacing w:val="2"/>
          <w:w w:val="110"/>
          <w:sz w:val="21"/>
          <w:szCs w:val="21"/>
          <w:lang w:val="en-US"/>
        </w:rPr>
        <w:t>gg</w:t>
      </w:r>
      <w:r>
        <w:rPr>
          <w:rFonts w:ascii="Times New Roman" w:hAnsi="Times New Roman"/>
          <w:spacing w:val="2"/>
          <w:w w:val="110"/>
          <w:sz w:val="21"/>
          <w:szCs w:val="21"/>
          <w:lang w:val="en-US"/>
        </w:rPr>
        <w:t xml:space="preserve"> yolk released </w:t>
      </w:r>
      <w:r>
        <w:rPr>
          <w:rFonts w:ascii="Times New Roman" w:hAnsi="Times New Roman"/>
          <w:spacing w:val="2"/>
          <w:w w:val="110"/>
          <w:sz w:val="21"/>
          <w:szCs w:val="21"/>
          <w:lang w:val="en-US"/>
        </w:rPr>
        <w:t>by the ovary into oviduct, fert</w:t>
      </w:r>
      <w:r>
        <w:rPr>
          <w:rFonts w:ascii="Times New Roman" w:hAnsi="Times New Roman"/>
          <w:spacing w:val="2"/>
          <w:w w:val="110"/>
          <w:sz w:val="21"/>
          <w:szCs w:val="21"/>
          <w:lang w:val="en-US"/>
        </w:rPr>
        <w:t>ilization tak</w:t>
      </w:r>
      <w:r>
        <w:rPr>
          <w:rFonts w:ascii="Times New Roman" w:hAnsi="Times New Roman"/>
          <w:spacing w:val="2"/>
          <w:w w:val="110"/>
          <w:sz w:val="21"/>
          <w:szCs w:val="21"/>
          <w:lang w:val="en-US"/>
        </w:rPr>
        <w:t>es place here, the chalaxa is also added. The process takes about 1</w:t>
      </w:r>
      <w:r>
        <w:rPr>
          <w:rFonts w:ascii="Times New Roman" w:hAnsi="Times New Roman"/>
          <w:spacing w:val="2"/>
          <w:w w:val="110"/>
          <w:sz w:val="21"/>
          <w:szCs w:val="21"/>
          <w:lang w:val="en-US"/>
        </w:rPr>
        <w:t>5 minutes.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w w:val="98"/>
          <w:sz w:val="21"/>
          <w:szCs w:val="21"/>
        </w:rPr>
        <w:t>M</w:t>
      </w:r>
      <w:r>
        <w:rPr>
          <w:rFonts w:ascii="Times New Roman" w:hAnsi="Times New Roman"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spacing w:val="2"/>
          <w:w w:val="110"/>
          <w:sz w:val="21"/>
          <w:szCs w:val="21"/>
        </w:rPr>
        <w:t>nu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  <w:lang w:val="en-US"/>
        </w:rPr>
        <w:t xml:space="preserve">; </w:t>
      </w:r>
      <w:r>
        <w:rPr>
          <w:rFonts w:ascii="Times New Roman" w:hAnsi="Times New Roman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spacing w:val="1"/>
          <w:w w:val="97"/>
          <w:sz w:val="21"/>
          <w:szCs w:val="21"/>
          <w:lang w:val="en-US"/>
        </w:rPr>
        <w:t>his is the longest portion of the oviduct which is about 33cm</w:t>
      </w:r>
      <w:r>
        <w:rPr>
          <w:rFonts w:ascii="Times New Roman" w:hAnsi="Times New Roman"/>
          <w:spacing w:val="1"/>
          <w:w w:val="97"/>
          <w:sz w:val="21"/>
          <w:szCs w:val="21"/>
          <w:lang w:val="en-US"/>
        </w:rPr>
        <w:t xml:space="preserve"> long, it secre</w:t>
      </w:r>
      <w:r>
        <w:rPr>
          <w:rFonts w:ascii="Times New Roman" w:hAnsi="Times New Roman"/>
          <w:spacing w:val="1"/>
          <w:w w:val="97"/>
          <w:sz w:val="21"/>
          <w:szCs w:val="21"/>
          <w:lang w:val="en-US"/>
        </w:rPr>
        <w:t>ts albumen</w:t>
      </w:r>
      <w:r>
        <w:rPr>
          <w:rFonts w:ascii="Times New Roman" w:hAnsi="Times New Roman"/>
          <w:spacing w:val="1"/>
          <w:w w:val="97"/>
          <w:sz w:val="21"/>
          <w:szCs w:val="21"/>
          <w:lang w:val="en-US"/>
        </w:rPr>
        <w:t xml:space="preserve"> (egg white</w:t>
      </w:r>
      <w:r>
        <w:rPr>
          <w:rFonts w:ascii="Times New Roman" w:hAnsi="Times New Roman"/>
          <w:spacing w:val="1"/>
          <w:w w:val="97"/>
          <w:sz w:val="21"/>
          <w:szCs w:val="21"/>
          <w:lang w:val="en-US"/>
        </w:rPr>
        <w:t>)</w:t>
      </w:r>
      <w:r>
        <w:rPr>
          <w:rFonts w:ascii="Times New Roman" w:hAnsi="Times New Roman"/>
          <w:spacing w:val="1"/>
          <w:w w:val="97"/>
          <w:sz w:val="21"/>
          <w:szCs w:val="21"/>
          <w:lang w:val="en-US"/>
        </w:rPr>
        <w:t xml:space="preserve"> around the yolk</w:t>
      </w:r>
      <w:r>
        <w:rPr>
          <w:rFonts w:ascii="Times New Roman" w:hAnsi="Times New Roman"/>
          <w:w w:val="110"/>
          <w:sz w:val="21"/>
          <w:szCs w:val="21"/>
        </w:rPr>
        <w:t>.</w:t>
      </w:r>
      <w:r>
        <w:rPr>
          <w:rFonts w:ascii="Times New Roman" w:hAnsi="Times New Roman"/>
          <w:spacing w:val="58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spacing w:val="1"/>
          <w:w w:val="114"/>
          <w:sz w:val="21"/>
          <w:szCs w:val="21"/>
        </w:rPr>
        <w:t>k</w:t>
      </w:r>
      <w:r>
        <w:rPr>
          <w:rFonts w:ascii="Times New Roman" w:hAnsi="Times New Roman"/>
          <w:w w:val="114"/>
          <w:sz w:val="21"/>
          <w:szCs w:val="21"/>
        </w:rPr>
        <w:t>es</w:t>
      </w:r>
      <w:r>
        <w:rPr>
          <w:rFonts w:ascii="Times New Roman" w:hAnsi="Times New Roman"/>
          <w:spacing w:val="10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w w:val="114"/>
          <w:sz w:val="21"/>
          <w:szCs w:val="21"/>
        </w:rPr>
        <w:t>bout</w:t>
      </w:r>
      <w:r>
        <w:rPr>
          <w:rFonts w:ascii="Times New Roman" w:hAnsi="Times New Roman"/>
          <w:spacing w:val="-3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3 h</w:t>
      </w:r>
      <w:r>
        <w:rPr>
          <w:rFonts w:ascii="Times New Roman" w:hAnsi="Times New Roman"/>
          <w:w w:val="114"/>
          <w:sz w:val="21"/>
          <w:szCs w:val="21"/>
          <w:lang w:val="en-US"/>
        </w:rPr>
        <w:t>ours.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spacing w:val="2"/>
          <w:w w:val="81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w w:val="81"/>
          <w:sz w:val="21"/>
          <w:szCs w:val="21"/>
        </w:rPr>
        <w:t>I</w:t>
      </w:r>
      <w:r>
        <w:rPr>
          <w:rFonts w:ascii="Times New Roman" w:hAnsi="Times New Roman"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  <w:lang w:val="en-US"/>
        </w:rPr>
        <w:t xml:space="preserve">; It adds water to </w:t>
      </w:r>
      <w:r>
        <w:rPr>
          <w:rFonts w:ascii="Times New Roman" w:hAnsi="Times New Roman"/>
          <w:w w:val="132"/>
          <w:sz w:val="21"/>
          <w:szCs w:val="21"/>
          <w:lang w:val="en-US"/>
        </w:rPr>
        <w:t>eggs. The oval shape of the egg is formed here. The process takes place for 1¼</w:t>
      </w:r>
      <w:r>
        <w:rPr>
          <w:rFonts w:ascii="Times New Roman" w:hAnsi="Times New Roman"/>
          <w:w w:val="132"/>
          <w:sz w:val="21"/>
          <w:szCs w:val="21"/>
          <w:lang w:val="en-US"/>
        </w:rPr>
        <w:t xml:space="preserve"> hours.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3"/>
          <w:w w:val="89"/>
          <w:sz w:val="21"/>
          <w:szCs w:val="21"/>
        </w:rPr>
        <w:t xml:space="preserve">  </w:t>
      </w:r>
      <w:r>
        <w:rPr>
          <w:rFonts w:ascii="Times New Roman" w:hAnsi="Times New Roman"/>
          <w:spacing w:val="3"/>
          <w:w w:val="89"/>
          <w:sz w:val="21"/>
          <w:szCs w:val="21"/>
        </w:rPr>
        <w:t>U</w:t>
      </w:r>
      <w:r>
        <w:rPr>
          <w:rFonts w:ascii="Times New Roman" w:hAnsi="Times New Roman"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48"/>
          <w:sz w:val="21"/>
          <w:szCs w:val="21"/>
        </w:rPr>
        <w:t>/</w:t>
      </w:r>
      <w:r>
        <w:rPr>
          <w:rFonts w:ascii="Times New Roman" w:hAnsi="Times New Roman"/>
          <w:spacing w:val="-27"/>
          <w:w w:val="148"/>
          <w:sz w:val="21"/>
          <w:szCs w:val="21"/>
        </w:rPr>
        <w:t xml:space="preserve"> </w:t>
      </w:r>
      <w:r>
        <w:rPr>
          <w:rFonts w:ascii="Times New Roman" w:hAnsi="Times New Roman"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spacing w:val="2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spacing w:val="2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w w:val="112"/>
          <w:sz w:val="21"/>
          <w:szCs w:val="21"/>
          <w:lang w:val="en-US"/>
        </w:rPr>
        <w:t>; Eggs remai</w:t>
      </w:r>
      <w:r>
        <w:rPr>
          <w:rFonts w:ascii="Times New Roman" w:hAnsi="Times New Roman"/>
          <w:w w:val="112"/>
          <w:sz w:val="21"/>
          <w:szCs w:val="21"/>
          <w:lang w:val="en-US"/>
        </w:rPr>
        <w:t xml:space="preserve">ns longest in this portion of the oviduct, 18- 22 hours. The egg </w:t>
      </w:r>
      <w:r>
        <w:rPr>
          <w:rFonts w:ascii="Times New Roman" w:hAnsi="Times New Roman"/>
          <w:w w:val="112"/>
          <w:sz w:val="21"/>
          <w:szCs w:val="21"/>
          <w:lang w:val="en-US"/>
        </w:rPr>
        <w:t>shell is formed here, water is added to the egg to plumb it into final shape. Pigmentation of egg shell takes place here.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pacing w:val="3"/>
          <w:w w:val="88"/>
          <w:sz w:val="21"/>
          <w:szCs w:val="21"/>
        </w:rPr>
        <w:t>V</w:t>
      </w:r>
      <w:r>
        <w:rPr>
          <w:rFonts w:ascii="Times New Roman" w:hAnsi="Times New Roman"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w w:val="122"/>
          <w:sz w:val="21"/>
          <w:szCs w:val="21"/>
        </w:rPr>
        <w:t>a</w:t>
      </w:r>
      <w:r>
        <w:rPr>
          <w:rFonts w:ascii="Times New Roman" w:hAnsi="Times New Roman"/>
          <w:w w:val="122"/>
          <w:sz w:val="21"/>
          <w:szCs w:val="21"/>
          <w:lang w:val="en-US"/>
        </w:rPr>
        <w:t>: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inv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ed 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va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-1"/>
          <w:sz w:val="21"/>
          <w:szCs w:val="21"/>
        </w:rPr>
        <w:t>ina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re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ed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 xml:space="preserve">gg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pe</w:t>
      </w:r>
      <w:r>
        <w:rPr>
          <w:rFonts w:ascii="Times New Roman" w:hAnsi="Times New Roman"/>
          <w:spacing w:val="-1"/>
          <w:w w:val="116"/>
          <w:sz w:val="21"/>
          <w:szCs w:val="21"/>
        </w:rPr>
        <w:t>nd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bout</w:t>
      </w:r>
      <w:r>
        <w:rPr>
          <w:rFonts w:ascii="Times New Roman" w:hAnsi="Times New Roman"/>
          <w:spacing w:val="-1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w w:val="104"/>
          <w:sz w:val="21"/>
          <w:szCs w:val="21"/>
        </w:rPr>
        <w:t xml:space="preserve"> 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w w:val="104"/>
          <w:sz w:val="21"/>
          <w:szCs w:val="21"/>
          <w:lang w:val="en-US"/>
        </w:rPr>
        <w:t>Cloaca</w:t>
      </w:r>
      <w:r>
        <w:rPr>
          <w:rFonts w:ascii="Times New Roman" w:hAnsi="Times New Roman"/>
          <w:w w:val="104"/>
          <w:sz w:val="21"/>
          <w:szCs w:val="21"/>
          <w:lang w:val="en-US"/>
        </w:rPr>
        <w:t xml:space="preserve">; </w:t>
      </w:r>
      <w:r>
        <w:rPr>
          <w:rFonts w:ascii="Times New Roman" w:hAnsi="Times New Roman"/>
          <w:w w:val="104"/>
          <w:sz w:val="21"/>
          <w:szCs w:val="21"/>
          <w:lang w:val="en-US"/>
        </w:rPr>
        <w:t xml:space="preserve">It is a </w:t>
      </w:r>
      <w:r>
        <w:rPr>
          <w:rFonts w:ascii="Times New Roman" w:hAnsi="Times New Roman"/>
          <w:w w:val="104"/>
          <w:sz w:val="21"/>
          <w:szCs w:val="21"/>
          <w:lang w:val="en-US"/>
        </w:rPr>
        <w:t xml:space="preserve">multi purpose organ ie passage of egg out, passage of droppings and </w:t>
      </w:r>
      <w:r>
        <w:rPr>
          <w:rFonts w:ascii="Times New Roman" w:hAnsi="Times New Roman"/>
          <w:w w:val="104"/>
          <w:sz w:val="21"/>
          <w:szCs w:val="21"/>
          <w:lang w:val="en-US"/>
        </w:rPr>
        <w:t>reception of sper</w:t>
      </w:r>
      <w:r>
        <w:rPr>
          <w:rFonts w:ascii="Times New Roman" w:hAnsi="Times New Roman"/>
          <w:w w:val="104"/>
          <w:sz w:val="21"/>
          <w:szCs w:val="21"/>
          <w:lang w:val="en-US"/>
        </w:rPr>
        <w:t>ms during mating.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ABN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OR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MA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E</w:t>
      </w:r>
      <w:r>
        <w:rPr>
          <w:rFonts w:ascii="Times New Roman" w:hAnsi="Times New Roman"/>
          <w:b/>
          <w:bCs/>
          <w:w w:val="93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16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HA</w:t>
      </w:r>
      <w:r>
        <w:rPr>
          <w:rFonts w:ascii="Times New Roman" w:hAnsi="Times New Roman"/>
          <w:b/>
          <w:bCs/>
          <w:w w:val="9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3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CC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U</w:t>
      </w:r>
      <w:r>
        <w:rPr>
          <w:rFonts w:ascii="Times New Roman" w:hAnsi="Times New Roman"/>
          <w:b/>
          <w:bCs/>
          <w:w w:val="93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6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I</w:t>
      </w:r>
      <w:r>
        <w:rPr>
          <w:rFonts w:ascii="Times New Roman" w:hAnsi="Times New Roman"/>
          <w:b/>
          <w:bCs/>
          <w:w w:val="93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5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GG</w:t>
      </w:r>
      <w:r>
        <w:rPr>
          <w:rFonts w:ascii="Times New Roman" w:hAnsi="Times New Roman"/>
          <w:b/>
          <w:bCs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2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91"/>
          <w:sz w:val="21"/>
          <w:szCs w:val="21"/>
        </w:rPr>
        <w:t>DUR</w:t>
      </w:r>
      <w:r>
        <w:rPr>
          <w:rFonts w:ascii="Times New Roman" w:hAnsi="Times New Roman"/>
          <w:b/>
          <w:bCs/>
          <w:spacing w:val="2"/>
          <w:w w:val="91"/>
          <w:sz w:val="21"/>
          <w:szCs w:val="21"/>
        </w:rPr>
        <w:t>IN</w:t>
      </w:r>
      <w:r>
        <w:rPr>
          <w:rFonts w:ascii="Times New Roman" w:hAnsi="Times New Roman"/>
          <w:b/>
          <w:bCs/>
          <w:w w:val="91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14"/>
          <w:w w:val="9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9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98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2"/>
          <w:w w:val="90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1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O</w:t>
      </w:r>
      <w:r>
        <w:rPr>
          <w:rFonts w:ascii="Times New Roman" w:hAnsi="Times New Roman"/>
          <w:b/>
          <w:bCs/>
          <w:w w:val="98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169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>Me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a</w:t>
      </w:r>
      <w:r>
        <w:rPr>
          <w:rFonts w:ascii="Times New Roman" w:hAnsi="Times New Roman"/>
          <w:b/>
          <w:bCs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76"/>
          <w:sz w:val="21"/>
          <w:szCs w:val="21"/>
        </w:rPr>
        <w:t>;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orn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va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own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 xml:space="preserve">h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44"/>
          <w:sz w:val="21"/>
          <w:szCs w:val="21"/>
          <w:lang w:val="en-US"/>
        </w:rPr>
        <w:t>egg whites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22"/>
          <w:sz w:val="21"/>
          <w:szCs w:val="21"/>
          <w:lang w:val="en-US"/>
        </w:rPr>
        <w:t>meat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6"/>
          <w:sz w:val="21"/>
          <w:szCs w:val="21"/>
        </w:rPr>
        <w:t>t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>Bloo</w:t>
      </w:r>
      <w:r>
        <w:rPr>
          <w:rFonts w:ascii="Times New Roman" w:hAnsi="Times New Roman"/>
          <w:b/>
          <w:bCs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w w:val="76"/>
          <w:sz w:val="21"/>
          <w:szCs w:val="21"/>
        </w:rPr>
        <w:t>;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rop</w:t>
      </w:r>
      <w:r>
        <w:rPr>
          <w:rFonts w:ascii="Times New Roman" w:hAnsi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ood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hed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va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 xml:space="preserve">on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 xml:space="preserve">g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ood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71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b/>
          <w:bCs/>
          <w:spacing w:val="3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oubl</w:t>
      </w:r>
      <w:r>
        <w:rPr>
          <w:rFonts w:ascii="Times New Roman" w:hAnsi="Times New Roman"/>
          <w:b/>
          <w:bCs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k</w:t>
      </w:r>
      <w:r>
        <w:rPr>
          <w:rFonts w:ascii="Times New Roman" w:hAnsi="Times New Roman"/>
          <w:b/>
          <w:bCs/>
          <w:w w:val="76"/>
          <w:sz w:val="21"/>
          <w:szCs w:val="21"/>
        </w:rPr>
        <w:t>;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wo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3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hed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go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va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spacing w:val="-1"/>
          <w:w w:val="119"/>
          <w:sz w:val="21"/>
          <w:szCs w:val="21"/>
        </w:rPr>
        <w:t>a</w:t>
      </w:r>
      <w:r>
        <w:rPr>
          <w:rFonts w:ascii="Times New Roman" w:hAnsi="Times New Roman"/>
          <w:spacing w:val="1"/>
          <w:w w:val="119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9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04"/>
          <w:sz w:val="21"/>
          <w:szCs w:val="21"/>
        </w:rPr>
        <w:t xml:space="preserve">. 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71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>Shel</w:t>
      </w:r>
      <w:r>
        <w:rPr>
          <w:rFonts w:ascii="Times New Roman" w:hAnsi="Times New Roman"/>
          <w:b/>
          <w:bCs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gg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76"/>
          <w:sz w:val="21"/>
          <w:szCs w:val="21"/>
        </w:rPr>
        <w:t>;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-1"/>
          <w:sz w:val="21"/>
          <w:szCs w:val="21"/>
        </w:rPr>
        <w:t>lan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ca</w:t>
      </w:r>
      <w:r>
        <w:rPr>
          <w:rFonts w:ascii="Times New Roman" w:hAnsi="Times New Roman"/>
          <w:w w:val="119"/>
          <w:sz w:val="21"/>
          <w:szCs w:val="21"/>
        </w:rPr>
        <w:t>u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8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ail</w:t>
      </w:r>
      <w:r>
        <w:rPr>
          <w:rFonts w:ascii="Times New Roman" w:hAnsi="Times New Roman"/>
          <w:sz w:val="21"/>
          <w:szCs w:val="21"/>
        </w:rPr>
        <w:t>ure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  <w:lang w:val="en-US"/>
        </w:rPr>
        <w:t>f the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212"/>
        <w:rPr>
          <w:rFonts w:ascii="Times New Roman" w:hAnsi="Times New Roman"/>
          <w:spacing w:val="-1"/>
          <w:w w:val="87"/>
          <w:sz w:val="21"/>
          <w:szCs w:val="21"/>
          <w:lang w:val="en-US"/>
        </w:rPr>
      </w:pP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hi</w:t>
      </w:r>
      <w:r>
        <w:rPr>
          <w:rFonts w:ascii="Times New Roman" w:hAnsi="Times New Roman"/>
          <w:b/>
          <w:bCs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1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ll</w:t>
      </w:r>
      <w:r>
        <w:rPr>
          <w:rFonts w:ascii="Times New Roman" w:hAnsi="Times New Roman"/>
          <w:b/>
          <w:bCs/>
          <w:w w:val="76"/>
          <w:sz w:val="21"/>
          <w:szCs w:val="21"/>
        </w:rPr>
        <w:t>;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87"/>
          <w:sz w:val="21"/>
          <w:szCs w:val="21"/>
          <w:lang w:val="en-US"/>
        </w:rPr>
        <w:t>l.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right="212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2"/>
          <w:w w:val="10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-2"/>
          <w:w w:val="108"/>
          <w:sz w:val="21"/>
          <w:szCs w:val="21"/>
          <w:lang w:val="en-US"/>
        </w:rPr>
        <w:t>Deformed</w:t>
      </w:r>
      <w:r>
        <w:rPr>
          <w:rFonts w:ascii="Times New Roman" w:hAnsi="Times New Roman"/>
          <w:b/>
          <w:bCs/>
          <w:spacing w:val="-2"/>
          <w:w w:val="10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gg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76"/>
          <w:sz w:val="21"/>
          <w:szCs w:val="21"/>
        </w:rPr>
        <w:t>;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20"/>
          <w:sz w:val="21"/>
          <w:szCs w:val="21"/>
        </w:rPr>
        <w:t>s</w:t>
      </w:r>
      <w:r>
        <w:rPr>
          <w:rFonts w:ascii="Times New Roman" w:hAnsi="Times New Roman"/>
          <w:w w:val="120"/>
          <w:sz w:val="21"/>
          <w:szCs w:val="21"/>
        </w:rPr>
        <w:t>h</w:t>
      </w:r>
      <w:r>
        <w:rPr>
          <w:rFonts w:ascii="Times New Roman" w:hAnsi="Times New Roman"/>
          <w:spacing w:val="-1"/>
          <w:w w:val="120"/>
          <w:sz w:val="21"/>
          <w:szCs w:val="21"/>
        </w:rPr>
        <w:t>a</w:t>
      </w:r>
      <w:r>
        <w:rPr>
          <w:rFonts w:ascii="Times New Roman" w:hAnsi="Times New Roman"/>
          <w:w w:val="120"/>
          <w:sz w:val="21"/>
          <w:szCs w:val="21"/>
        </w:rPr>
        <w:t>pes</w:t>
      </w:r>
      <w:r>
        <w:rPr>
          <w:rFonts w:ascii="Times New Roman" w:hAnsi="Times New Roman"/>
          <w:spacing w:val="-9"/>
          <w:w w:val="1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ue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where 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pe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w w:val="11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00" w:right="1042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3"/>
          <w:w w:val="10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109"/>
          <w:sz w:val="21"/>
          <w:szCs w:val="21"/>
        </w:rPr>
        <w:t>gg</w:t>
      </w:r>
      <w:r>
        <w:rPr>
          <w:rFonts w:ascii="Times New Roman" w:hAnsi="Times New Roman"/>
          <w:b/>
          <w:bCs/>
          <w:w w:val="109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09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wi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oug</w:t>
      </w:r>
      <w:r>
        <w:rPr>
          <w:rFonts w:ascii="Times New Roman" w:hAnsi="Times New Roman"/>
          <w:b/>
          <w:bCs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5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3"/>
          <w:w w:val="104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76"/>
          <w:sz w:val="21"/>
          <w:szCs w:val="21"/>
        </w:rPr>
        <w:t>;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 xml:space="preserve">en </w:t>
      </w:r>
      <w:r>
        <w:rPr>
          <w:rFonts w:ascii="Times New Roman" w:hAnsi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b/>
          <w:bCs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b w:val="false"/>
          <w:bCs w:val="false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b w:val="false"/>
          <w:bCs w:val="false"/>
          <w:w w:val="116"/>
          <w:sz w:val="21"/>
          <w:szCs w:val="21"/>
        </w:rPr>
        <w:t>u</w:t>
      </w:r>
      <w:r>
        <w:rPr>
          <w:rFonts w:ascii="Times New Roman" w:hAnsi="Times New Roman"/>
          <w:b w:val="false"/>
          <w:bCs w:val="false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b w:val="false"/>
          <w:bCs w:val="false"/>
          <w:w w:val="116"/>
          <w:sz w:val="21"/>
          <w:szCs w:val="21"/>
        </w:rPr>
        <w:t>h</w:t>
      </w:r>
      <w:r>
        <w:rPr>
          <w:rFonts w:ascii="Times New Roman" w:hAnsi="Times New Roman"/>
          <w:b w:val="false"/>
          <w:bCs w:val="false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b w:val="false"/>
          <w:bCs w:val="false"/>
          <w:w w:val="119"/>
          <w:sz w:val="21"/>
          <w:szCs w:val="21"/>
        </w:rPr>
        <w:t>e</w:t>
      </w:r>
      <w:r>
        <w:rPr>
          <w:rFonts w:ascii="Times New Roman" w:hAnsi="Times New Roman"/>
          <w:b w:val="false"/>
          <w:bCs w:val="false"/>
          <w:w w:val="112"/>
          <w:sz w:val="21"/>
          <w:szCs w:val="21"/>
        </w:rPr>
        <w:t>gg</w:t>
      </w:r>
      <w:r>
        <w:rPr>
          <w:rFonts w:ascii="Times New Roman" w:hAnsi="Times New Roman"/>
          <w:b w:val="false"/>
          <w:bCs w:val="false"/>
          <w:w w:val="132"/>
          <w:sz w:val="21"/>
          <w:szCs w:val="21"/>
        </w:rPr>
        <w:t>s</w:t>
      </w:r>
      <w:r>
        <w:rPr>
          <w:rFonts w:ascii="Times New Roman" w:hAnsi="Times New Roman"/>
          <w:b w:val="false"/>
          <w:bCs w:val="false"/>
          <w:w w:val="13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00" w:right="917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>So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f</w:t>
      </w:r>
      <w:r>
        <w:rPr>
          <w:rFonts w:ascii="Times New Roman" w:hAnsi="Times New Roman"/>
          <w:b/>
          <w:bCs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4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ll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gg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76"/>
          <w:sz w:val="21"/>
          <w:szCs w:val="21"/>
        </w:rPr>
        <w:t>;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ail</w:t>
      </w:r>
      <w:r>
        <w:rPr>
          <w:rFonts w:ascii="Times New Roman" w:hAnsi="Times New Roman"/>
          <w:sz w:val="21"/>
          <w:szCs w:val="21"/>
        </w:rPr>
        <w:t>ure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-1"/>
          <w:sz w:val="21"/>
          <w:szCs w:val="21"/>
        </w:rPr>
        <w:t>lan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rd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d</w:t>
      </w:r>
      <w:r>
        <w:rPr>
          <w:rFonts w:ascii="Times New Roman" w:hAnsi="Times New Roman"/>
          <w:sz w:val="21"/>
          <w:szCs w:val="21"/>
        </w:rPr>
        <w:t>ue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z w:val="21"/>
          <w:szCs w:val="21"/>
        </w:rPr>
        <w:t>et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her 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00" w:right="1304"/>
        <w:rPr>
          <w:rFonts w:ascii="Times New Roman" w:hAnsi="Times New Roman"/>
          <w:b/>
          <w:bCs/>
          <w:w w:val="132"/>
          <w:sz w:val="21"/>
          <w:szCs w:val="21"/>
          <w:lang w:val="en-US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l</w:t>
      </w:r>
      <w:r>
        <w:rPr>
          <w:rFonts w:ascii="Times New Roman" w:hAnsi="Times New Roman"/>
          <w:b/>
          <w:bCs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11"/>
          <w:sz w:val="21"/>
          <w:szCs w:val="21"/>
        </w:rPr>
        <w:t>z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gg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76"/>
          <w:sz w:val="21"/>
          <w:szCs w:val="21"/>
        </w:rPr>
        <w:t>;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9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he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1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ue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poor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or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b w:val="false"/>
          <w:bCs w:val="false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b w:val="false"/>
          <w:bCs w:val="false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b w:val="false"/>
          <w:bCs w:val="false"/>
          <w:w w:val="112"/>
          <w:sz w:val="21"/>
          <w:szCs w:val="21"/>
        </w:rPr>
        <w:t>b</w:t>
      </w:r>
      <w:r>
        <w:rPr>
          <w:rFonts w:ascii="Times New Roman" w:hAnsi="Times New Roman"/>
          <w:b w:val="false"/>
          <w:bCs w:val="false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b w:val="false"/>
          <w:bCs w:val="false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b w:val="false"/>
          <w:bCs w:val="false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b w:val="false"/>
          <w:bCs w:val="false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b w:val="false"/>
          <w:bCs w:val="false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b w:val="false"/>
          <w:bCs w:val="false"/>
          <w:w w:val="119"/>
          <w:sz w:val="21"/>
          <w:szCs w:val="21"/>
        </w:rPr>
        <w:t>e</w:t>
      </w:r>
      <w:r>
        <w:rPr>
          <w:rFonts w:ascii="Times New Roman" w:hAnsi="Times New Roman"/>
          <w:b w:val="false"/>
          <w:bCs w:val="false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13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right="1304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w w:val="13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w w:val="11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1"/>
          <w:w w:val="114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114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114"/>
          <w:sz w:val="21"/>
          <w:szCs w:val="21"/>
        </w:rPr>
        <w:t>r</w:t>
      </w:r>
      <w:r>
        <w:rPr>
          <w:rFonts w:ascii="Times New Roman" w:hAnsi="Times New Roman"/>
          <w:b/>
          <w:bCs/>
          <w:w w:val="11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5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a</w:t>
      </w:r>
      <w:r>
        <w:rPr>
          <w:rFonts w:ascii="Times New Roman" w:hAnsi="Times New Roman"/>
          <w:b/>
          <w:bCs/>
          <w:sz w:val="21"/>
          <w:szCs w:val="21"/>
        </w:rPr>
        <w:t xml:space="preserve">t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h</w:t>
      </w:r>
      <w:r>
        <w:rPr>
          <w:rFonts w:ascii="Times New Roman" w:hAnsi="Times New Roman"/>
          <w:b/>
          <w:bCs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le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yin</w:t>
      </w:r>
      <w:r>
        <w:rPr>
          <w:rFonts w:ascii="Times New Roman" w:hAnsi="Times New Roman"/>
          <w:b/>
          <w:bCs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i</w:t>
      </w:r>
      <w:r>
        <w:rPr>
          <w:rFonts w:ascii="Times New Roman" w:hAnsi="Times New Roman"/>
          <w:b/>
          <w:bCs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Le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el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76"/>
          <w:sz w:val="21"/>
          <w:szCs w:val="21"/>
        </w:rPr>
        <w:t>;</w:t>
      </w:r>
      <w:r>
        <w:rPr>
          <w:rFonts w:ascii="Times New Roman" w:hAnsi="Times New Roman"/>
          <w:sz w:val="21"/>
          <w:szCs w:val="21"/>
        </w:rPr>
        <w:t xml:space="preserve"> g</w:t>
      </w:r>
      <w:r>
        <w:rPr>
          <w:rFonts w:ascii="Times New Roman" w:hAnsi="Times New Roman"/>
          <w:spacing w:val="-1"/>
          <w:sz w:val="21"/>
          <w:szCs w:val="21"/>
        </w:rPr>
        <w:t>ivin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ad</w:t>
      </w:r>
      <w:r>
        <w:rPr>
          <w:rFonts w:ascii="Times New Roman" w:hAnsi="Times New Roman"/>
          <w:w w:val="114"/>
          <w:sz w:val="21"/>
          <w:szCs w:val="21"/>
        </w:rPr>
        <w:t>equ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1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spacing w:val="1"/>
          <w:w w:val="114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ou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t</w:t>
      </w:r>
      <w:r>
        <w:rPr>
          <w:rFonts w:ascii="Times New Roman" w:hAnsi="Times New Roman"/>
          <w:spacing w:val="-9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el</w:t>
      </w:r>
      <w:r>
        <w:rPr>
          <w:rFonts w:ascii="Times New Roman" w:hAnsi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Qu</w:t>
      </w:r>
      <w:r>
        <w:rPr>
          <w:rFonts w:ascii="Times New Roman" w:hAnsi="Times New Roman"/>
          <w:spacing w:val="-1"/>
          <w:sz w:val="21"/>
          <w:szCs w:val="21"/>
        </w:rPr>
        <w:t>ali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9"/>
          <w:sz w:val="21"/>
          <w:szCs w:val="21"/>
          <w:lang w:val="en-US"/>
        </w:rPr>
        <w:t>n</w:t>
      </w:r>
      <w:r>
        <w:rPr>
          <w:rFonts w:ascii="Times New Roman" w:hAnsi="Times New Roman"/>
          <w:w w:val="76"/>
          <w:sz w:val="21"/>
          <w:szCs w:val="21"/>
        </w:rPr>
        <w:t>;</w:t>
      </w:r>
      <w:r>
        <w:rPr>
          <w:rFonts w:ascii="Times New Roman" w:hAnsi="Times New Roman"/>
          <w:sz w:val="21"/>
          <w:szCs w:val="21"/>
        </w:rPr>
        <w:t xml:space="preserve"> we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1"/>
          <w:w w:val="115"/>
          <w:sz w:val="21"/>
          <w:szCs w:val="21"/>
        </w:rPr>
        <w:t>n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ure</w:t>
      </w:r>
      <w:r>
        <w:rPr>
          <w:rFonts w:ascii="Times New Roman" w:hAnsi="Times New Roman"/>
          <w:spacing w:val="-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20"/>
          <w:sz w:val="21"/>
          <w:szCs w:val="21"/>
          <w:lang w:val="en-US"/>
        </w:rPr>
        <w:t>birds</w:t>
      </w:r>
      <w:r>
        <w:rPr>
          <w:rFonts w:ascii="Times New Roman" w:hAnsi="Times New Roman"/>
          <w:w w:val="76"/>
          <w:sz w:val="21"/>
          <w:szCs w:val="21"/>
        </w:rPr>
        <w:t>;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poor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w w:val="94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4.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Pe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t</w:t>
      </w:r>
      <w:r>
        <w:rPr>
          <w:rFonts w:ascii="Times New Roman" w:hAnsi="Times New Roman"/>
          <w:spacing w:val="-7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76"/>
          <w:sz w:val="21"/>
          <w:szCs w:val="21"/>
        </w:rPr>
        <w:t>;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20"/>
          <w:sz w:val="21"/>
          <w:szCs w:val="21"/>
        </w:rPr>
        <w:t>pe</w:t>
      </w:r>
      <w:r>
        <w:rPr>
          <w:rFonts w:ascii="Times New Roman" w:hAnsi="Times New Roman"/>
          <w:spacing w:val="1"/>
          <w:w w:val="120"/>
          <w:sz w:val="21"/>
          <w:szCs w:val="21"/>
        </w:rPr>
        <w:t>st</w:t>
      </w:r>
      <w:r>
        <w:rPr>
          <w:rFonts w:ascii="Times New Roman" w:hAnsi="Times New Roman"/>
          <w:w w:val="120"/>
          <w:sz w:val="21"/>
          <w:szCs w:val="21"/>
        </w:rPr>
        <w:t>s</w:t>
      </w:r>
      <w:r>
        <w:rPr>
          <w:rFonts w:ascii="Times New Roman" w:hAnsi="Times New Roman"/>
          <w:spacing w:val="-1"/>
          <w:w w:val="120"/>
          <w:sz w:val="21"/>
          <w:szCs w:val="21"/>
        </w:rPr>
        <w:t xml:space="preserve"> ca</w:t>
      </w:r>
      <w:r>
        <w:rPr>
          <w:rFonts w:ascii="Times New Roman" w:hAnsi="Times New Roman"/>
          <w:w w:val="120"/>
          <w:sz w:val="21"/>
          <w:szCs w:val="21"/>
        </w:rPr>
        <w:t>u</w:t>
      </w:r>
      <w:r>
        <w:rPr>
          <w:rFonts w:ascii="Times New Roman" w:hAnsi="Times New Roman"/>
          <w:spacing w:val="1"/>
          <w:w w:val="120"/>
          <w:sz w:val="21"/>
          <w:szCs w:val="21"/>
        </w:rPr>
        <w:t>s</w:t>
      </w:r>
      <w:r>
        <w:rPr>
          <w:rFonts w:ascii="Times New Roman" w:hAnsi="Times New Roman"/>
          <w:w w:val="120"/>
          <w:sz w:val="21"/>
          <w:szCs w:val="21"/>
        </w:rPr>
        <w:t>e</w:t>
      </w:r>
      <w:r>
        <w:rPr>
          <w:rFonts w:ascii="Times New Roman" w:hAnsi="Times New Roman"/>
          <w:spacing w:val="-14"/>
          <w:w w:val="1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820" w:right="528" w:hanging="3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5.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1"/>
          <w:sz w:val="21"/>
          <w:szCs w:val="21"/>
        </w:rPr>
        <w:t>T</w:t>
      </w:r>
      <w:r>
        <w:rPr>
          <w:rFonts w:ascii="Times New Roman" w:hAnsi="Times New Roman"/>
          <w:w w:val="111"/>
          <w:sz w:val="21"/>
          <w:szCs w:val="21"/>
        </w:rPr>
        <w:t>e</w:t>
      </w:r>
      <w:r>
        <w:rPr>
          <w:rFonts w:ascii="Times New Roman" w:hAnsi="Times New Roman"/>
          <w:spacing w:val="1"/>
          <w:w w:val="111"/>
          <w:sz w:val="21"/>
          <w:szCs w:val="21"/>
        </w:rPr>
        <w:t>m</w:t>
      </w:r>
      <w:r>
        <w:rPr>
          <w:rFonts w:ascii="Times New Roman" w:hAnsi="Times New Roman"/>
          <w:w w:val="111"/>
          <w:sz w:val="21"/>
          <w:szCs w:val="21"/>
        </w:rPr>
        <w:t>per</w:t>
      </w:r>
      <w:r>
        <w:rPr>
          <w:rFonts w:ascii="Times New Roman" w:hAnsi="Times New Roman"/>
          <w:spacing w:val="-1"/>
          <w:w w:val="111"/>
          <w:sz w:val="21"/>
          <w:szCs w:val="21"/>
        </w:rPr>
        <w:t>a</w:t>
      </w:r>
      <w:r>
        <w:rPr>
          <w:rFonts w:ascii="Times New Roman" w:hAnsi="Times New Roman"/>
          <w:spacing w:val="1"/>
          <w:w w:val="111"/>
          <w:sz w:val="21"/>
          <w:szCs w:val="21"/>
        </w:rPr>
        <w:t>t</w:t>
      </w:r>
      <w:r>
        <w:rPr>
          <w:rFonts w:ascii="Times New Roman" w:hAnsi="Times New Roman"/>
          <w:w w:val="111"/>
          <w:sz w:val="21"/>
          <w:szCs w:val="21"/>
        </w:rPr>
        <w:t xml:space="preserve">ure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76"/>
          <w:sz w:val="21"/>
          <w:szCs w:val="21"/>
        </w:rPr>
        <w:t>;</w:t>
      </w:r>
      <w:r>
        <w:rPr>
          <w:rFonts w:ascii="Times New Roman" w:hAnsi="Times New Roman"/>
          <w:sz w:val="21"/>
          <w:szCs w:val="21"/>
        </w:rPr>
        <w:t xml:space="preserve"> 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1"/>
          <w:w w:val="113"/>
          <w:sz w:val="21"/>
          <w:szCs w:val="21"/>
        </w:rPr>
        <w:t>m</w:t>
      </w:r>
      <w:r>
        <w:rPr>
          <w:rFonts w:ascii="Times New Roman" w:hAnsi="Times New Roman"/>
          <w:w w:val="113"/>
          <w:sz w:val="21"/>
          <w:szCs w:val="21"/>
        </w:rPr>
        <w:t>per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ure</w:t>
      </w:r>
      <w:r>
        <w:rPr>
          <w:rFonts w:ascii="Times New Roman" w:hAnsi="Times New Roman"/>
          <w:spacing w:val="1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eed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ower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6.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76"/>
          <w:sz w:val="21"/>
          <w:szCs w:val="21"/>
        </w:rPr>
        <w:t>;</w:t>
      </w:r>
      <w:r>
        <w:rPr>
          <w:rFonts w:ascii="Times New Roman" w:hAnsi="Times New Roman"/>
          <w:sz w:val="21"/>
          <w:szCs w:val="21"/>
        </w:rPr>
        <w:t xml:space="preserve"> 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breed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pro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2"/>
          <w:sz w:val="21"/>
          <w:szCs w:val="21"/>
        </w:rPr>
        <w:t>u</w:t>
      </w:r>
      <w:r>
        <w:rPr>
          <w:rFonts w:ascii="Times New Roman" w:hAnsi="Times New Roman"/>
          <w:spacing w:val="-1"/>
          <w:w w:val="112"/>
          <w:sz w:val="21"/>
          <w:szCs w:val="21"/>
        </w:rPr>
        <w:t>c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2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ore 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820" w:right="136" w:hanging="3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7.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ough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76"/>
          <w:sz w:val="21"/>
          <w:szCs w:val="21"/>
        </w:rPr>
        <w:t>;</w:t>
      </w:r>
      <w:r>
        <w:rPr>
          <w:rFonts w:ascii="Times New Roman" w:hAnsi="Times New Roman"/>
          <w:sz w:val="21"/>
          <w:szCs w:val="21"/>
        </w:rPr>
        <w:t xml:space="preserve"> g</w:t>
      </w:r>
      <w:r>
        <w:rPr>
          <w:rFonts w:ascii="Times New Roman" w:hAnsi="Times New Roman"/>
          <w:spacing w:val="-1"/>
          <w:sz w:val="21"/>
          <w:szCs w:val="21"/>
        </w:rPr>
        <w:t>ivin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ff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bo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94"/>
          <w:sz w:val="21"/>
          <w:szCs w:val="21"/>
        </w:rPr>
        <w:t xml:space="preserve">y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ower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820" w:right="789" w:hanging="360"/>
        <w:rPr>
          <w:rFonts w:ascii="Times New Roman" w:hAnsi="Times New Roman"/>
          <w:w w:val="110"/>
          <w:sz w:val="21"/>
          <w:szCs w:val="21"/>
          <w:lang w:val="en-US"/>
        </w:rPr>
      </w:pPr>
      <w:r>
        <w:rPr>
          <w:rFonts w:ascii="Times New Roman" w:hAnsi="Times New Roman"/>
          <w:sz w:val="21"/>
          <w:szCs w:val="21"/>
        </w:rPr>
        <w:t xml:space="preserve">8.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88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76"/>
          <w:sz w:val="21"/>
          <w:szCs w:val="21"/>
        </w:rPr>
        <w:t>;</w:t>
      </w:r>
      <w:r>
        <w:rPr>
          <w:rFonts w:ascii="Times New Roman" w:hAnsi="Times New Roman"/>
          <w:sz w:val="21"/>
          <w:szCs w:val="21"/>
        </w:rPr>
        <w:t xml:space="preserve"> poor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1"/>
          <w:sz w:val="21"/>
          <w:szCs w:val="21"/>
        </w:rPr>
        <w:t>ca</w:t>
      </w:r>
      <w:r>
        <w:rPr>
          <w:rFonts w:ascii="Times New Roman" w:hAnsi="Times New Roman"/>
          <w:w w:val="121"/>
          <w:sz w:val="21"/>
          <w:szCs w:val="21"/>
        </w:rPr>
        <w:t>u</w:t>
      </w:r>
      <w:r>
        <w:rPr>
          <w:rFonts w:ascii="Times New Roman" w:hAnsi="Times New Roman"/>
          <w:spacing w:val="1"/>
          <w:w w:val="121"/>
          <w:sz w:val="21"/>
          <w:szCs w:val="21"/>
        </w:rPr>
        <w:t>s</w:t>
      </w:r>
      <w:r>
        <w:rPr>
          <w:rFonts w:ascii="Times New Roman" w:hAnsi="Times New Roman"/>
          <w:w w:val="121"/>
          <w:sz w:val="21"/>
          <w:szCs w:val="21"/>
        </w:rPr>
        <w:t>es</w:t>
      </w:r>
      <w:r>
        <w:rPr>
          <w:rFonts w:ascii="Times New Roman" w:hAnsi="Times New Roman"/>
          <w:spacing w:val="-8"/>
          <w:w w:val="1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re</w:t>
      </w:r>
      <w:r>
        <w:rPr>
          <w:rFonts w:ascii="Times New Roman" w:hAnsi="Times New Roman"/>
          <w:spacing w:val="-1"/>
          <w:w w:val="115"/>
          <w:sz w:val="21"/>
          <w:szCs w:val="21"/>
        </w:rPr>
        <w:t>d</w:t>
      </w:r>
      <w:r>
        <w:rPr>
          <w:rFonts w:ascii="Times New Roman" w:hAnsi="Times New Roman"/>
          <w:w w:val="115"/>
          <w:sz w:val="21"/>
          <w:szCs w:val="21"/>
        </w:rPr>
        <w:t>u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es</w:t>
      </w:r>
      <w:r>
        <w:rPr>
          <w:rFonts w:ascii="Times New Roman" w:hAnsi="Times New Roman"/>
          <w:spacing w:val="-1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 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820" w:right="789" w:hanging="360"/>
        <w:rPr>
          <w:rFonts w:ascii="Times New Roman" w:hAnsi="Times New Roman"/>
          <w:spacing w:val="12"/>
          <w:w w:val="110"/>
          <w:sz w:val="21"/>
          <w:szCs w:val="21"/>
          <w:lang w:val="en-US"/>
        </w:rPr>
      </w:pPr>
      <w:r>
        <w:rPr>
          <w:rFonts w:ascii="Times New Roman" w:hAnsi="Times New Roman"/>
          <w:spacing w:val="12"/>
          <w:w w:val="110"/>
          <w:sz w:val="21"/>
          <w:szCs w:val="21"/>
          <w:lang w:val="en-US"/>
        </w:rPr>
        <w:t xml:space="preserve">                                 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820" w:right="789" w:hanging="360"/>
        <w:rPr>
          <w:rFonts w:ascii="Times New Roman" w:hAnsi="Times New Roman"/>
          <w:b/>
          <w:bCs/>
          <w:w w:val="98"/>
          <w:sz w:val="21"/>
          <w:szCs w:val="21"/>
        </w:rPr>
      </w:pPr>
      <w:r>
        <w:rPr>
          <w:rFonts w:ascii="Times New Roman" w:hAnsi="Times New Roman"/>
          <w:spacing w:val="12"/>
          <w:w w:val="110"/>
          <w:sz w:val="21"/>
          <w:szCs w:val="21"/>
          <w:lang w:val="en-US"/>
        </w:rPr>
        <w:t xml:space="preserve">                               </w:t>
      </w:r>
      <w:r>
        <w:rPr>
          <w:rFonts w:ascii="Times New Roman" w:hAnsi="Times New Roman"/>
          <w:b/>
          <w:bCs/>
          <w:spacing w:val="12"/>
          <w:w w:val="110"/>
          <w:sz w:val="21"/>
          <w:szCs w:val="21"/>
          <w:lang w:val="en-US"/>
        </w:rPr>
        <w:t xml:space="preserve"> SYSTEMS</w:t>
      </w:r>
      <w:r>
        <w:rPr>
          <w:rFonts w:ascii="Times New Roman" w:hAnsi="Times New Roman"/>
          <w:b/>
          <w:bCs/>
          <w:spacing w:val="12"/>
          <w:w w:val="9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-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OULTR</w:t>
      </w:r>
      <w:r>
        <w:rPr>
          <w:rFonts w:ascii="Times New Roman" w:hAnsi="Times New Roman"/>
          <w:b/>
          <w:bCs/>
          <w:w w:val="93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10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3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90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2"/>
          <w:w w:val="97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1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O</w:t>
      </w:r>
      <w:r>
        <w:rPr>
          <w:rFonts w:ascii="Times New Roman" w:hAnsi="Times New Roman"/>
          <w:b/>
          <w:bCs/>
          <w:w w:val="98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820" w:right="789" w:hanging="3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divid</w:t>
      </w:r>
      <w:r>
        <w:rPr>
          <w:rFonts w:ascii="Times New Roman" w:hAnsi="Times New Roman"/>
          <w:sz w:val="21"/>
          <w:szCs w:val="21"/>
        </w:rPr>
        <w:t>ed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hree 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jor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groups</w:t>
      </w:r>
      <w:r>
        <w:rPr>
          <w:rFonts w:ascii="Times New Roman" w:hAnsi="Times New Roman"/>
          <w:spacing w:val="-3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i.</w:t>
      </w:r>
      <w:r>
        <w:rPr>
          <w:rFonts w:ascii="Times New Roman" w:hAnsi="Times New Roman"/>
          <w:sz w:val="21"/>
          <w:szCs w:val="21"/>
        </w:rPr>
        <w:t>e.</w:t>
      </w:r>
      <w:r>
        <w:rPr>
          <w:rFonts w:ascii="Times New Roman" w:hAnsi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79"/>
          <w:sz w:val="21"/>
          <w:szCs w:val="21"/>
        </w:rPr>
        <w:t>[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79"/>
          <w:sz w:val="21"/>
          <w:szCs w:val="21"/>
        </w:rPr>
        <w:t>]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87"/>
          <w:sz w:val="21"/>
          <w:szCs w:val="21"/>
        </w:rPr>
        <w:t xml:space="preserve">i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79"/>
          <w:sz w:val="21"/>
          <w:szCs w:val="21"/>
        </w:rPr>
        <w:t>[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79"/>
          <w:sz w:val="21"/>
          <w:szCs w:val="21"/>
        </w:rPr>
        <w:t>]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79"/>
          <w:sz w:val="21"/>
          <w:szCs w:val="21"/>
        </w:rPr>
        <w:t>[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 xml:space="preserve">eep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16"/>
          <w:sz w:val="21"/>
          <w:szCs w:val="21"/>
        </w:rPr>
        <w:t>tt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 xml:space="preserve">r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79"/>
          <w:sz w:val="21"/>
          <w:szCs w:val="21"/>
        </w:rPr>
        <w:t>]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3"/>
          <w:w w:val="93"/>
          <w:sz w:val="21"/>
          <w:szCs w:val="21"/>
        </w:rPr>
        <w:t xml:space="preserve">   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EXTE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NSI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V</w:t>
      </w:r>
      <w:r>
        <w:rPr>
          <w:rFonts w:ascii="Times New Roman" w:hAnsi="Times New Roman"/>
          <w:b/>
          <w:bCs/>
          <w:w w:val="93"/>
          <w:sz w:val="21"/>
          <w:szCs w:val="21"/>
        </w:rPr>
        <w:t xml:space="preserve">E </w:t>
      </w:r>
      <w:r>
        <w:rPr>
          <w:rFonts w:ascii="Times New Roman" w:hAnsi="Times New Roman"/>
          <w:b/>
          <w:bCs/>
          <w:spacing w:val="14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83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2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E</w:t>
      </w:r>
      <w:r>
        <w:rPr>
          <w:rFonts w:ascii="Times New Roman" w:hAnsi="Times New Roman"/>
          <w:b/>
          <w:bCs/>
          <w:w w:val="98"/>
          <w:sz w:val="21"/>
          <w:szCs w:val="21"/>
        </w:rPr>
        <w:t>M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322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all</w:t>
      </w:r>
      <w:r>
        <w:rPr>
          <w:rFonts w:ascii="Times New Roman" w:hAnsi="Times New Roman"/>
          <w:sz w:val="21"/>
          <w:szCs w:val="21"/>
        </w:rPr>
        <w:t xml:space="preserve">owed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ree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rge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rea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gr</w:t>
      </w:r>
      <w:r>
        <w:rPr>
          <w:rFonts w:ascii="Times New Roman" w:hAnsi="Times New Roman"/>
          <w:spacing w:val="-1"/>
          <w:w w:val="119"/>
          <w:sz w:val="21"/>
          <w:szCs w:val="21"/>
        </w:rPr>
        <w:t>a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s</w:t>
      </w:r>
      <w:r>
        <w:rPr>
          <w:rFonts w:ascii="Times New Roman" w:hAnsi="Times New Roman"/>
          <w:spacing w:val="-6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we</w:t>
      </w:r>
      <w:r>
        <w:rPr>
          <w:rFonts w:ascii="Times New Roman" w:hAnsi="Times New Roman"/>
          <w:spacing w:val="-1"/>
          <w:w w:val="11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her</w:t>
      </w:r>
      <w:r>
        <w:rPr>
          <w:rFonts w:ascii="Times New Roman" w:hAnsi="Times New Roman"/>
          <w:spacing w:val="-3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</w:p>
    <w:p>
      <w:pPr>
        <w:pStyle w:val="style0"/>
        <w:widowControl w:val="false"/>
        <w:autoSpaceDE w:val="false"/>
        <w:autoSpaceDN w:val="false"/>
        <w:adjustRightInd w:val="false"/>
        <w:spacing w:before="26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o</w:t>
      </w:r>
      <w:r>
        <w:rPr>
          <w:rFonts w:ascii="Times New Roman" w:hAnsi="Times New Roman"/>
          <w:spacing w:val="-1"/>
          <w:w w:val="113"/>
          <w:sz w:val="21"/>
          <w:szCs w:val="21"/>
        </w:rPr>
        <w:t>v</w:t>
      </w:r>
      <w:r>
        <w:rPr>
          <w:rFonts w:ascii="Times New Roman" w:hAnsi="Times New Roman"/>
          <w:w w:val="113"/>
          <w:sz w:val="21"/>
          <w:szCs w:val="21"/>
        </w:rPr>
        <w:t>ers</w:t>
      </w:r>
      <w:r>
        <w:rPr>
          <w:rFonts w:ascii="Times New Roman" w:hAnsi="Times New Roman"/>
          <w:spacing w:val="-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0"/>
          <w:sz w:val="21"/>
          <w:szCs w:val="21"/>
        </w:rPr>
        <w:t xml:space="preserve">              A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fr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1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Man</w:t>
      </w:r>
      <w:r>
        <w:rPr>
          <w:rFonts w:ascii="Times New Roman" w:hAnsi="Times New Roman"/>
          <w:sz w:val="21"/>
          <w:szCs w:val="21"/>
        </w:rPr>
        <w:t xml:space="preserve">ure 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pre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d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where 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559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13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p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red</w:t>
      </w:r>
      <w:r>
        <w:rPr>
          <w:rFonts w:ascii="Times New Roman" w:hAnsi="Times New Roman"/>
          <w:spacing w:val="-3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 xml:space="preserve">eep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b</w:t>
      </w:r>
      <w:r>
        <w:rPr>
          <w:rFonts w:ascii="Times New Roman" w:hAnsi="Times New Roman"/>
          <w:spacing w:val="-1"/>
          <w:w w:val="111"/>
          <w:sz w:val="21"/>
          <w:szCs w:val="21"/>
        </w:rPr>
        <w:t>a</w:t>
      </w:r>
      <w:r>
        <w:rPr>
          <w:rFonts w:ascii="Times New Roman" w:hAnsi="Times New Roman"/>
          <w:spacing w:val="1"/>
          <w:w w:val="111"/>
          <w:sz w:val="21"/>
          <w:szCs w:val="21"/>
        </w:rPr>
        <w:t>tt</w:t>
      </w:r>
      <w:r>
        <w:rPr>
          <w:rFonts w:ascii="Times New Roman" w:hAnsi="Times New Roman"/>
          <w:w w:val="111"/>
          <w:sz w:val="21"/>
          <w:szCs w:val="21"/>
        </w:rPr>
        <w:t>ery</w:t>
      </w:r>
      <w:r>
        <w:rPr>
          <w:rFonts w:ascii="Times New Roman" w:hAnsi="Times New Roman"/>
          <w:spacing w:val="-5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 xml:space="preserve">m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6" w:after="0" w:lineRule="auto" w:line="316"/>
        <w:ind w:left="460" w:right="122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get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ough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good </w:t>
      </w:r>
      <w:r>
        <w:rPr>
          <w:rFonts w:ascii="Times New Roman" w:hAnsi="Times New Roman"/>
          <w:spacing w:val="1"/>
          <w:sz w:val="21"/>
          <w:szCs w:val="21"/>
        </w:rPr>
        <w:t xml:space="preserve"> 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6"/>
          <w:sz w:val="21"/>
          <w:szCs w:val="21"/>
        </w:rPr>
        <w:t>a</w:t>
      </w:r>
      <w:r>
        <w:rPr>
          <w:rFonts w:ascii="Times New Roman" w:hAnsi="Times New Roman"/>
          <w:w w:val="126"/>
          <w:sz w:val="21"/>
          <w:szCs w:val="21"/>
        </w:rPr>
        <w:t>s</w:t>
      </w:r>
      <w:r>
        <w:rPr>
          <w:rFonts w:ascii="Times New Roman" w:hAnsi="Times New Roman"/>
          <w:spacing w:val="-13"/>
          <w:w w:val="12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w w:val="119"/>
          <w:sz w:val="21"/>
          <w:szCs w:val="21"/>
          <w:lang w:val="en-US"/>
        </w:rPr>
        <w:t>all over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6" w:after="0" w:lineRule="auto" w:line="316"/>
        <w:ind w:left="460" w:right="398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get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z w:val="21"/>
          <w:szCs w:val="21"/>
        </w:rPr>
        <w:t>et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 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88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o</w:t>
      </w:r>
      <w:r>
        <w:rPr>
          <w:rFonts w:ascii="Times New Roman" w:hAnsi="Times New Roman"/>
          <w:spacing w:val="1"/>
          <w:w w:val="113"/>
          <w:sz w:val="21"/>
          <w:szCs w:val="21"/>
        </w:rPr>
        <w:t>mm</w:t>
      </w:r>
      <w:r>
        <w:rPr>
          <w:rFonts w:ascii="Times New Roman" w:hAnsi="Times New Roman"/>
          <w:w w:val="113"/>
          <w:sz w:val="21"/>
          <w:szCs w:val="21"/>
        </w:rPr>
        <w:t>on</w:t>
      </w:r>
      <w:r>
        <w:rPr>
          <w:rFonts w:ascii="Times New Roman" w:hAnsi="Times New Roman"/>
          <w:spacing w:val="-8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1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ob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er</w:t>
      </w:r>
      <w:r>
        <w:rPr>
          <w:rFonts w:ascii="Times New Roman" w:hAnsi="Times New Roman"/>
          <w:spacing w:val="-1"/>
          <w:w w:val="115"/>
          <w:sz w:val="21"/>
          <w:szCs w:val="21"/>
        </w:rPr>
        <w:t>v</w:t>
      </w:r>
      <w:r>
        <w:rPr>
          <w:rFonts w:ascii="Times New Roman" w:hAnsi="Times New Roman"/>
          <w:w w:val="115"/>
          <w:sz w:val="21"/>
          <w:szCs w:val="21"/>
        </w:rPr>
        <w:t>ed</w:t>
      </w:r>
      <w:r>
        <w:rPr>
          <w:rFonts w:ascii="Times New Roman" w:hAnsi="Times New Roman"/>
          <w:spacing w:val="-2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 xml:space="preserve">eep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71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good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m</w:t>
      </w:r>
      <w:r>
        <w:rPr>
          <w:rFonts w:ascii="Times New Roman" w:hAnsi="Times New Roman"/>
          <w:spacing w:val="-1"/>
          <w:w w:val="114"/>
          <w:sz w:val="21"/>
          <w:szCs w:val="21"/>
        </w:rPr>
        <w:t>ana</w:t>
      </w:r>
      <w:r>
        <w:rPr>
          <w:rFonts w:ascii="Times New Roman" w:hAnsi="Times New Roman"/>
          <w:w w:val="114"/>
          <w:sz w:val="21"/>
          <w:szCs w:val="21"/>
        </w:rPr>
        <w:t>ge</w:t>
      </w:r>
      <w:r>
        <w:rPr>
          <w:rFonts w:ascii="Times New Roman" w:hAnsi="Times New Roman"/>
          <w:spacing w:val="1"/>
          <w:w w:val="114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t</w:t>
      </w:r>
      <w:r>
        <w:rPr>
          <w:rFonts w:ascii="Times New Roman" w:hAnsi="Times New Roman"/>
          <w:spacing w:val="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st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k</w:t>
      </w:r>
      <w:r>
        <w:rPr>
          <w:rFonts w:ascii="Times New Roman" w:hAnsi="Times New Roman"/>
          <w:spacing w:val="-11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be</w:t>
      </w:r>
      <w:r>
        <w:rPr>
          <w:rFonts w:ascii="Times New Roman" w:hAnsi="Times New Roman"/>
          <w:spacing w:val="-1"/>
          <w:w w:val="116"/>
          <w:sz w:val="21"/>
          <w:szCs w:val="21"/>
        </w:rPr>
        <w:t>ca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be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o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 xml:space="preserve">y 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get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92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bour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re</w:t>
      </w:r>
      <w:r>
        <w:rPr>
          <w:rFonts w:ascii="Times New Roman" w:hAnsi="Times New Roman"/>
          <w:spacing w:val="-1"/>
          <w:w w:val="115"/>
          <w:sz w:val="21"/>
          <w:szCs w:val="21"/>
        </w:rPr>
        <w:t>d</w:t>
      </w:r>
      <w:r>
        <w:rPr>
          <w:rFonts w:ascii="Times New Roman" w:hAnsi="Times New Roman"/>
          <w:w w:val="115"/>
          <w:sz w:val="21"/>
          <w:szCs w:val="21"/>
        </w:rPr>
        <w:t>u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es</w:t>
      </w:r>
      <w:r>
        <w:rPr>
          <w:rFonts w:ascii="Times New Roman" w:hAnsi="Times New Roman"/>
          <w:spacing w:val="-1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st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11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he</w:t>
      </w:r>
      <w:r>
        <w:rPr>
          <w:rFonts w:ascii="Times New Roman" w:hAnsi="Times New Roman"/>
          <w:spacing w:val="-1"/>
          <w:w w:val="116"/>
          <w:sz w:val="21"/>
          <w:szCs w:val="21"/>
        </w:rPr>
        <w:t>nc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2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20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z w:val="21"/>
          <w:szCs w:val="21"/>
          <w:lang w:val="en-US"/>
        </w:rPr>
        <w:t>Disadvantages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1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tt</w:t>
      </w:r>
      <w:r>
        <w:rPr>
          <w:rFonts w:ascii="Times New Roman" w:hAnsi="Times New Roman"/>
          <w:spacing w:val="-1"/>
          <w:w w:val="115"/>
          <w:sz w:val="21"/>
          <w:szCs w:val="21"/>
        </w:rPr>
        <w:t>ac</w:t>
      </w:r>
      <w:r>
        <w:rPr>
          <w:rFonts w:ascii="Times New Roman" w:hAnsi="Times New Roman"/>
          <w:spacing w:val="1"/>
          <w:w w:val="115"/>
          <w:sz w:val="21"/>
          <w:szCs w:val="21"/>
        </w:rPr>
        <w:t>k</w:t>
      </w:r>
      <w:r>
        <w:rPr>
          <w:rFonts w:ascii="Times New Roman" w:hAnsi="Times New Roman"/>
          <w:w w:val="115"/>
          <w:sz w:val="21"/>
          <w:szCs w:val="21"/>
        </w:rPr>
        <w:t>ed</w:t>
      </w:r>
      <w:r>
        <w:rPr>
          <w:rFonts w:ascii="Times New Roman" w:hAnsi="Times New Roman"/>
          <w:spacing w:val="-4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ery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pacing w:val="1"/>
          <w:sz w:val="21"/>
          <w:szCs w:val="21"/>
        </w:rPr>
        <w:t>ff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ll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 xml:space="preserve">t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lai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ore  pro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tt</w:t>
      </w:r>
      <w:r>
        <w:rPr>
          <w:rFonts w:ascii="Times New Roman" w:hAnsi="Times New Roman"/>
          <w:spacing w:val="-1"/>
          <w:w w:val="115"/>
          <w:sz w:val="21"/>
          <w:szCs w:val="21"/>
        </w:rPr>
        <w:t>ac</w:t>
      </w:r>
      <w:r>
        <w:rPr>
          <w:rFonts w:ascii="Times New Roman" w:hAnsi="Times New Roman"/>
          <w:w w:val="115"/>
          <w:sz w:val="21"/>
          <w:szCs w:val="21"/>
        </w:rPr>
        <w:t>k</w:t>
      </w:r>
      <w:r>
        <w:rPr>
          <w:rFonts w:ascii="Times New Roman" w:hAnsi="Times New Roman"/>
          <w:spacing w:val="-3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506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ery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pacing w:val="1"/>
          <w:sz w:val="21"/>
          <w:szCs w:val="21"/>
        </w:rPr>
        <w:t>ff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eep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re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or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s</w:t>
      </w:r>
      <w:r>
        <w:rPr>
          <w:rFonts w:ascii="Times New Roman" w:hAnsi="Times New Roman"/>
          <w:spacing w:val="-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nd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cann</w:t>
      </w:r>
      <w:r>
        <w:rPr>
          <w:rFonts w:ascii="Times New Roman" w:hAnsi="Times New Roman"/>
          <w:w w:val="115"/>
          <w:sz w:val="21"/>
          <w:szCs w:val="21"/>
        </w:rPr>
        <w:t>ot</w:t>
      </w:r>
      <w:r>
        <w:rPr>
          <w:rFonts w:ascii="Times New Roman" w:hAnsi="Times New Roman"/>
          <w:spacing w:val="-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get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o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hers</w:t>
      </w:r>
      <w:r>
        <w:rPr>
          <w:rFonts w:ascii="Times New Roman" w:hAnsi="Times New Roman"/>
          <w:spacing w:val="-4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04"/>
          <w:sz w:val="21"/>
          <w:szCs w:val="21"/>
        </w:rPr>
        <w:t>ff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st</w:t>
      </w:r>
      <w:r>
        <w:rPr>
          <w:rFonts w:ascii="Times New Roman" w:hAnsi="Times New Roman"/>
          <w:w w:val="115"/>
          <w:sz w:val="21"/>
          <w:szCs w:val="21"/>
        </w:rPr>
        <w:t>o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k</w:t>
      </w:r>
      <w:r>
        <w:rPr>
          <w:rFonts w:ascii="Times New Roman" w:hAnsi="Times New Roman"/>
          <w:spacing w:val="-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381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9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he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1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pe</w:t>
      </w:r>
      <w:r>
        <w:rPr>
          <w:rFonts w:ascii="Times New Roman" w:hAnsi="Times New Roman"/>
          <w:spacing w:val="-1"/>
          <w:w w:val="116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d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ergy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1"/>
          <w:w w:val="115"/>
          <w:sz w:val="21"/>
          <w:szCs w:val="21"/>
        </w:rPr>
        <w:t>an</w:t>
      </w:r>
      <w:r>
        <w:rPr>
          <w:rFonts w:ascii="Times New Roman" w:hAnsi="Times New Roman"/>
          <w:w w:val="115"/>
          <w:sz w:val="21"/>
          <w:szCs w:val="21"/>
        </w:rPr>
        <w:t>t</w:t>
      </w:r>
      <w:r>
        <w:rPr>
          <w:rFonts w:ascii="Times New Roman" w:hAnsi="Times New Roman"/>
          <w:spacing w:val="-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 xml:space="preserve">r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cann</w:t>
      </w:r>
      <w:r>
        <w:rPr>
          <w:rFonts w:ascii="Times New Roman" w:hAnsi="Times New Roman"/>
          <w:w w:val="115"/>
          <w:sz w:val="21"/>
          <w:szCs w:val="21"/>
        </w:rPr>
        <w:t>ot</w:t>
      </w:r>
      <w:r>
        <w:rPr>
          <w:rFonts w:ascii="Times New Roman" w:hAnsi="Times New Roman"/>
          <w:spacing w:val="-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s</w:t>
      </w:r>
      <w:r>
        <w:rPr>
          <w:rFonts w:ascii="Times New Roman" w:hAnsi="Times New Roman"/>
          <w:w w:val="113"/>
          <w:sz w:val="21"/>
          <w:szCs w:val="21"/>
        </w:rPr>
        <w:t xml:space="preserve">upport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1"/>
          <w:sz w:val="21"/>
          <w:szCs w:val="21"/>
        </w:rPr>
        <w:t>x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c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w w:val="115"/>
          <w:sz w:val="21"/>
          <w:szCs w:val="21"/>
        </w:rPr>
        <w:t>cann</w:t>
      </w:r>
      <w:r>
        <w:rPr>
          <w:rFonts w:ascii="Times New Roman" w:hAnsi="Times New Roman"/>
          <w:w w:val="115"/>
          <w:sz w:val="21"/>
          <w:szCs w:val="21"/>
        </w:rPr>
        <w:t>ot</w:t>
      </w:r>
      <w:r>
        <w:rPr>
          <w:rFonts w:ascii="Times New Roman" w:hAnsi="Times New Roman"/>
          <w:spacing w:val="-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h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w w:val="115"/>
          <w:sz w:val="21"/>
          <w:szCs w:val="21"/>
        </w:rPr>
        <w:t>r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h</w:t>
      </w:r>
      <w:r>
        <w:rPr>
          <w:rFonts w:ascii="Times New Roman" w:hAnsi="Times New Roman"/>
          <w:spacing w:val="-9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1" w:after="0" w:lineRule="exact" w:line="19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w w:val="93"/>
          <w:sz w:val="21"/>
          <w:szCs w:val="21"/>
        </w:rPr>
        <w:t xml:space="preserve">          </w:t>
      </w:r>
      <w:r>
        <w:rPr>
          <w:rFonts w:ascii="Times New Roman" w:hAnsi="Times New Roman"/>
          <w:spacing w:val="2"/>
          <w:w w:val="93"/>
          <w:sz w:val="21"/>
          <w:szCs w:val="21"/>
        </w:rPr>
        <w:t xml:space="preserve">   </w:t>
      </w:r>
      <w:r>
        <w:rPr>
          <w:rFonts w:ascii="Times New Roman" w:hAnsi="Times New Roman"/>
          <w:spacing w:val="2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OULTR</w:t>
      </w:r>
      <w:r>
        <w:rPr>
          <w:rFonts w:ascii="Times New Roman" w:hAnsi="Times New Roman"/>
          <w:b/>
          <w:bCs/>
          <w:w w:val="93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10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RU</w:t>
      </w:r>
      <w:r>
        <w:rPr>
          <w:rFonts w:ascii="Times New Roman" w:hAnsi="Times New Roman"/>
          <w:b/>
          <w:bCs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318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ro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ed</w:t>
      </w:r>
      <w:r>
        <w:rPr>
          <w:rFonts w:ascii="Times New Roman" w:hAnsi="Times New Roman"/>
          <w:spacing w:val="-3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p</w:t>
      </w:r>
      <w:r>
        <w:rPr>
          <w:rFonts w:ascii="Times New Roman" w:hAnsi="Times New Roman"/>
          <w:spacing w:val="-1"/>
          <w:w w:val="114"/>
          <w:sz w:val="21"/>
          <w:szCs w:val="21"/>
        </w:rPr>
        <w:t>add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spacing w:val="1"/>
          <w:w w:val="114"/>
          <w:sz w:val="21"/>
          <w:szCs w:val="21"/>
        </w:rPr>
        <w:t>k</w:t>
      </w:r>
      <w:r>
        <w:rPr>
          <w:rFonts w:ascii="Times New Roman" w:hAnsi="Times New Roman"/>
          <w:w w:val="114"/>
          <w:sz w:val="21"/>
          <w:szCs w:val="21"/>
        </w:rPr>
        <w:t xml:space="preserve">s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 xml:space="preserve"> per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od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 xml:space="preserve">.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87"/>
          <w:sz w:val="21"/>
          <w:szCs w:val="21"/>
          <w:lang w:val="en-US"/>
        </w:rPr>
        <w:t>ne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</w:t>
      </w:r>
      <w:r>
        <w:rPr>
          <w:rFonts w:ascii="Times New Roman" w:hAnsi="Times New Roman"/>
          <w:b/>
          <w:bCs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0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 xml:space="preserve">  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f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ree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 xml:space="preserve">ge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629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13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p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red</w:t>
      </w:r>
      <w:r>
        <w:rPr>
          <w:rFonts w:ascii="Times New Roman" w:hAnsi="Times New Roman"/>
          <w:spacing w:val="-3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ree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 xml:space="preserve">ge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-1"/>
          <w:sz w:val="21"/>
          <w:szCs w:val="21"/>
        </w:rPr>
        <w:t>cl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n 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requ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 xml:space="preserve">re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here</w:t>
      </w:r>
      <w:r>
        <w:rPr>
          <w:rFonts w:ascii="Times New Roman" w:hAnsi="Times New Roman"/>
          <w:spacing w:val="1"/>
          <w:w w:val="115"/>
          <w:sz w:val="21"/>
          <w:szCs w:val="21"/>
        </w:rPr>
        <w:t>f</w:t>
      </w:r>
      <w:r>
        <w:rPr>
          <w:rFonts w:ascii="Times New Roman" w:hAnsi="Times New Roman"/>
          <w:w w:val="115"/>
          <w:sz w:val="21"/>
          <w:szCs w:val="21"/>
        </w:rPr>
        <w:t>ore</w:t>
      </w:r>
      <w:r>
        <w:rPr>
          <w:rFonts w:ascii="Times New Roman" w:hAnsi="Times New Roman"/>
          <w:spacing w:val="-33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h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9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pro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ed</w:t>
      </w:r>
      <w:r>
        <w:rPr>
          <w:rFonts w:ascii="Times New Roman" w:hAnsi="Times New Roman"/>
          <w:spacing w:val="-5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pre</w:t>
      </w:r>
      <w:r>
        <w:rPr>
          <w:rFonts w:ascii="Times New Roman" w:hAnsi="Times New Roman"/>
          <w:spacing w:val="-1"/>
          <w:w w:val="11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7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out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st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k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nd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pacing w:val="3"/>
          <w:w w:val="90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3"/>
          <w:w w:val="90"/>
          <w:sz w:val="21"/>
          <w:szCs w:val="21"/>
        </w:rPr>
        <w:t xml:space="preserve">        D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1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here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6"/>
          <w:sz w:val="21"/>
          <w:szCs w:val="21"/>
        </w:rPr>
        <w:t>a</w:t>
      </w:r>
      <w:r>
        <w:rPr>
          <w:rFonts w:ascii="Times New Roman" w:hAnsi="Times New Roman"/>
          <w:w w:val="126"/>
          <w:sz w:val="21"/>
          <w:szCs w:val="21"/>
        </w:rPr>
        <w:t>s</w:t>
      </w:r>
      <w:r>
        <w:rPr>
          <w:rFonts w:ascii="Times New Roman" w:hAnsi="Times New Roman"/>
          <w:spacing w:val="-13"/>
          <w:w w:val="12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be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here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Co</w:t>
      </w:r>
      <w:r>
        <w:rPr>
          <w:rFonts w:ascii="Times New Roman" w:hAnsi="Times New Roman"/>
          <w:spacing w:val="1"/>
          <w:w w:val="115"/>
          <w:sz w:val="21"/>
          <w:szCs w:val="21"/>
        </w:rPr>
        <w:t>st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-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er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-3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20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 w:firstLineChars="2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OL</w:t>
      </w:r>
      <w:r>
        <w:rPr>
          <w:rFonts w:ascii="Times New Roman" w:hAnsi="Times New Roman"/>
          <w:b/>
          <w:bCs/>
          <w:w w:val="9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4"/>
          <w:w w:val="9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83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1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E</w:t>
      </w:r>
      <w:r>
        <w:rPr>
          <w:rFonts w:ascii="Times New Roman" w:hAnsi="Times New Roman"/>
          <w:b/>
          <w:bCs/>
          <w:w w:val="98"/>
          <w:sz w:val="21"/>
          <w:szCs w:val="21"/>
        </w:rPr>
        <w:t>M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39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ere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spacing w:val="-2"/>
          <w:sz w:val="21"/>
          <w:szCs w:val="21"/>
          <w:lang w:val="en-US"/>
        </w:rPr>
        <w:t>all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iall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roo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ed</w:t>
      </w:r>
      <w:r>
        <w:rPr>
          <w:rFonts w:ascii="Times New Roman" w:hAnsi="Times New Roman"/>
          <w:spacing w:val="-11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st</w:t>
      </w:r>
      <w:r>
        <w:rPr>
          <w:rFonts w:ascii="Times New Roman" w:hAnsi="Times New Roman"/>
          <w:w w:val="112"/>
          <w:sz w:val="21"/>
          <w:szCs w:val="21"/>
        </w:rPr>
        <w:t>ru</w:t>
      </w:r>
      <w:r>
        <w:rPr>
          <w:rFonts w:ascii="Times New Roman" w:hAnsi="Times New Roman"/>
          <w:spacing w:val="-1"/>
          <w:w w:val="112"/>
          <w:sz w:val="21"/>
          <w:szCs w:val="21"/>
        </w:rPr>
        <w:t>c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ure</w:t>
      </w:r>
      <w:r>
        <w:rPr>
          <w:rFonts w:ascii="Times New Roman" w:hAnsi="Times New Roman"/>
          <w:spacing w:val="11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 xml:space="preserve">s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 xml:space="preserve">ed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dail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rea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here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 xml:space="preserve">t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1"/>
          <w:sz w:val="21"/>
          <w:szCs w:val="21"/>
        </w:rPr>
        <w:t>z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ght</w:t>
      </w:r>
      <w:r>
        <w:rPr>
          <w:rFonts w:ascii="Times New Roman" w:hAnsi="Times New Roman"/>
          <w:spacing w:val="5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0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1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Man</w:t>
      </w:r>
      <w:r>
        <w:rPr>
          <w:rFonts w:ascii="Times New Roman" w:hAnsi="Times New Roman"/>
          <w:sz w:val="21"/>
          <w:szCs w:val="21"/>
        </w:rPr>
        <w:t xml:space="preserve">ure 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nl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1"/>
          <w:sz w:val="21"/>
          <w:szCs w:val="21"/>
        </w:rPr>
        <w:t>f</w:t>
      </w:r>
      <w:r>
        <w:rPr>
          <w:rFonts w:ascii="Times New Roman" w:hAnsi="Times New Roman"/>
          <w:spacing w:val="-1"/>
          <w:w w:val="111"/>
          <w:sz w:val="21"/>
          <w:szCs w:val="21"/>
        </w:rPr>
        <w:t>a</w:t>
      </w:r>
      <w:r>
        <w:rPr>
          <w:rFonts w:ascii="Times New Roman" w:hAnsi="Times New Roman"/>
          <w:w w:val="111"/>
          <w:sz w:val="21"/>
          <w:szCs w:val="21"/>
        </w:rPr>
        <w:t>rm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pro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ed</w:t>
      </w:r>
      <w:r>
        <w:rPr>
          <w:rFonts w:ascii="Times New Roman" w:hAnsi="Times New Roman"/>
          <w:spacing w:val="-5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pre</w:t>
      </w:r>
      <w:r>
        <w:rPr>
          <w:rFonts w:ascii="Times New Roman" w:hAnsi="Times New Roman"/>
          <w:spacing w:val="-1"/>
          <w:w w:val="114"/>
          <w:sz w:val="21"/>
          <w:szCs w:val="21"/>
        </w:rPr>
        <w:t>da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 xml:space="preserve">ors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ed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213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ore  </w:t>
      </w:r>
      <w:r>
        <w:rPr>
          <w:rFonts w:ascii="Times New Roman" w:hAnsi="Times New Roman"/>
          <w:spacing w:val="-1"/>
          <w:sz w:val="21"/>
          <w:szCs w:val="21"/>
        </w:rPr>
        <w:t>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st</w:t>
      </w:r>
      <w:r>
        <w:rPr>
          <w:rFonts w:ascii="Times New Roman" w:hAnsi="Times New Roman"/>
          <w:w w:val="115"/>
          <w:sz w:val="21"/>
          <w:szCs w:val="21"/>
        </w:rPr>
        <w:t>o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k</w:t>
      </w:r>
      <w:r>
        <w:rPr>
          <w:rFonts w:ascii="Times New Roman" w:hAnsi="Times New Roman"/>
          <w:spacing w:val="-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1"/>
          <w:w w:val="114"/>
          <w:sz w:val="21"/>
          <w:szCs w:val="21"/>
        </w:rPr>
        <w:t>x</w:t>
      </w:r>
      <w:r>
        <w:rPr>
          <w:rFonts w:ascii="Times New Roman" w:hAnsi="Times New Roman"/>
          <w:w w:val="114"/>
          <w:sz w:val="21"/>
          <w:szCs w:val="21"/>
        </w:rPr>
        <w:t>po</w:t>
      </w:r>
      <w:r>
        <w:rPr>
          <w:rFonts w:ascii="Times New Roman" w:hAnsi="Times New Roman"/>
          <w:spacing w:val="1"/>
          <w:w w:val="114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ed</w:t>
      </w:r>
      <w:r>
        <w:rPr>
          <w:rFonts w:ascii="Times New Roman" w:hAnsi="Times New Roman"/>
          <w:spacing w:val="-5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 xml:space="preserve">l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k</w:t>
      </w:r>
      <w:r>
        <w:rPr>
          <w:rFonts w:ascii="Times New Roman" w:hAnsi="Times New Roman"/>
          <w:w w:val="115"/>
          <w:sz w:val="21"/>
          <w:szCs w:val="21"/>
        </w:rPr>
        <w:t>es</w:t>
      </w:r>
      <w:r>
        <w:rPr>
          <w:rFonts w:ascii="Times New Roman" w:hAnsi="Times New Roman"/>
          <w:spacing w:val="-3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hem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gher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ree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 xml:space="preserve">ge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pe</w:t>
      </w:r>
      <w:r>
        <w:rPr>
          <w:rFonts w:ascii="Times New Roman" w:hAnsi="Times New Roman"/>
          <w:spacing w:val="-1"/>
          <w:w w:val="116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d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20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3"/>
          <w:w w:val="90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1" w:after="0" w:lineRule="auto" w:line="316"/>
        <w:ind w:left="460" w:right="732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ed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grou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d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be</w:t>
      </w:r>
      <w:r>
        <w:rPr>
          <w:rFonts w:ascii="Times New Roman" w:hAnsi="Times New Roman"/>
          <w:spacing w:val="-1"/>
          <w:w w:val="116"/>
          <w:sz w:val="21"/>
          <w:szCs w:val="21"/>
        </w:rPr>
        <w:t>ca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pacing w:val="1"/>
          <w:sz w:val="21"/>
          <w:szCs w:val="21"/>
        </w:rPr>
        <w:t>ff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acc</w:t>
      </w:r>
      <w:r>
        <w:rPr>
          <w:rFonts w:ascii="Times New Roman" w:hAnsi="Times New Roman"/>
          <w:w w:val="115"/>
          <w:sz w:val="21"/>
          <w:szCs w:val="21"/>
        </w:rPr>
        <w:t>o</w:t>
      </w:r>
      <w:r>
        <w:rPr>
          <w:rFonts w:ascii="Times New Roman" w:hAnsi="Times New Roman"/>
          <w:spacing w:val="1"/>
          <w:w w:val="115"/>
          <w:sz w:val="21"/>
          <w:szCs w:val="21"/>
        </w:rPr>
        <w:t>mm</w:t>
      </w:r>
      <w:r>
        <w:rPr>
          <w:rFonts w:ascii="Times New Roman" w:hAnsi="Times New Roman"/>
          <w:w w:val="115"/>
          <w:sz w:val="21"/>
          <w:szCs w:val="21"/>
        </w:rPr>
        <w:t>o</w:t>
      </w:r>
      <w:r>
        <w:rPr>
          <w:rFonts w:ascii="Times New Roman" w:hAnsi="Times New Roman"/>
          <w:spacing w:val="-1"/>
          <w:w w:val="115"/>
          <w:sz w:val="21"/>
          <w:szCs w:val="21"/>
        </w:rPr>
        <w:t>da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2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ew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23"/>
          <w:sz w:val="21"/>
          <w:szCs w:val="21"/>
        </w:rPr>
        <w:t>s</w:t>
      </w:r>
      <w:r>
        <w:rPr>
          <w:rFonts w:ascii="Times New Roman" w:hAnsi="Times New Roman"/>
          <w:w w:val="123"/>
          <w:sz w:val="21"/>
          <w:szCs w:val="21"/>
        </w:rPr>
        <w:t>o</w:t>
      </w:r>
      <w:r>
        <w:rPr>
          <w:rFonts w:ascii="Times New Roman" w:hAnsi="Times New Roman"/>
          <w:spacing w:val="-16"/>
          <w:w w:val="12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3"/>
          <w:sz w:val="21"/>
          <w:szCs w:val="21"/>
        </w:rPr>
        <w:t>a</w:t>
      </w:r>
      <w:r>
        <w:rPr>
          <w:rFonts w:ascii="Times New Roman" w:hAnsi="Times New Roman"/>
          <w:w w:val="123"/>
          <w:sz w:val="21"/>
          <w:szCs w:val="21"/>
        </w:rPr>
        <w:t>s</w:t>
      </w:r>
      <w:r>
        <w:rPr>
          <w:rFonts w:ascii="Times New Roman" w:hAnsi="Times New Roman"/>
          <w:spacing w:val="-5"/>
          <w:w w:val="12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1"/>
          <w:sz w:val="21"/>
          <w:szCs w:val="21"/>
        </w:rPr>
        <w:t>m</w:t>
      </w:r>
      <w:r>
        <w:rPr>
          <w:rFonts w:ascii="Times New Roman" w:hAnsi="Times New Roman"/>
          <w:w w:val="111"/>
          <w:sz w:val="21"/>
          <w:szCs w:val="21"/>
        </w:rPr>
        <w:t>o</w:t>
      </w:r>
      <w:r>
        <w:rPr>
          <w:rFonts w:ascii="Times New Roman" w:hAnsi="Times New Roman"/>
          <w:spacing w:val="-1"/>
          <w:w w:val="111"/>
          <w:sz w:val="21"/>
          <w:szCs w:val="21"/>
        </w:rPr>
        <w:t>v</w:t>
      </w:r>
      <w:r>
        <w:rPr>
          <w:rFonts w:ascii="Times New Roman" w:hAnsi="Times New Roman"/>
          <w:w w:val="111"/>
          <w:sz w:val="21"/>
          <w:szCs w:val="21"/>
        </w:rPr>
        <w:t>e</w:t>
      </w:r>
      <w:r>
        <w:rPr>
          <w:rFonts w:ascii="Times New Roman" w:hAnsi="Times New Roman"/>
          <w:spacing w:val="1"/>
          <w:w w:val="111"/>
          <w:sz w:val="21"/>
          <w:szCs w:val="21"/>
        </w:rPr>
        <w:t>m</w:t>
      </w:r>
      <w:r>
        <w:rPr>
          <w:rFonts w:ascii="Times New Roman" w:hAnsi="Times New Roman"/>
          <w:w w:val="111"/>
          <w:sz w:val="21"/>
          <w:szCs w:val="21"/>
        </w:rPr>
        <w:t>e</w:t>
      </w:r>
      <w:r>
        <w:rPr>
          <w:rFonts w:ascii="Times New Roman" w:hAnsi="Times New Roman"/>
          <w:spacing w:val="-1"/>
          <w:w w:val="111"/>
          <w:sz w:val="21"/>
          <w:szCs w:val="21"/>
        </w:rPr>
        <w:t>n</w:t>
      </w:r>
      <w:r>
        <w:rPr>
          <w:rFonts w:ascii="Times New Roman" w:hAnsi="Times New Roman"/>
          <w:w w:val="111"/>
          <w:sz w:val="21"/>
          <w:szCs w:val="21"/>
        </w:rPr>
        <w:t>t</w:t>
      </w:r>
      <w:r>
        <w:rPr>
          <w:rFonts w:ascii="Times New Roman" w:hAnsi="Times New Roman"/>
          <w:spacing w:val="4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qu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here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04"/>
          <w:sz w:val="21"/>
          <w:szCs w:val="21"/>
        </w:rPr>
        <w:t>ff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316"/>
        <w:ind w:left="100" w:right="2630"/>
        <w:rPr>
          <w:rFonts w:ascii="Times New Roman" w:hAnsi="Times New Roman"/>
          <w:w w:val="104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per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12"/>
          <w:sz w:val="21"/>
          <w:szCs w:val="21"/>
        </w:rPr>
        <w:t>anc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spacing w:val="1"/>
          <w:w w:val="114"/>
          <w:sz w:val="21"/>
          <w:szCs w:val="21"/>
        </w:rPr>
        <w:t>ff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ed</w:t>
      </w:r>
      <w:r>
        <w:rPr>
          <w:rFonts w:ascii="Times New Roman" w:hAnsi="Times New Roman"/>
          <w:spacing w:val="-2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h</w:t>
      </w:r>
      <w:r>
        <w:rPr>
          <w:rFonts w:ascii="Times New Roman" w:hAnsi="Times New Roman"/>
          <w:spacing w:val="-1"/>
          <w:w w:val="114"/>
          <w:sz w:val="21"/>
          <w:szCs w:val="21"/>
        </w:rPr>
        <w:t>an</w:t>
      </w:r>
      <w:r>
        <w:rPr>
          <w:rFonts w:ascii="Times New Roman" w:hAnsi="Times New Roman"/>
          <w:w w:val="114"/>
          <w:sz w:val="21"/>
          <w:szCs w:val="21"/>
        </w:rPr>
        <w:t>ge</w:t>
      </w:r>
      <w:r>
        <w:rPr>
          <w:rFonts w:ascii="Times New Roman" w:hAnsi="Times New Roman"/>
          <w:spacing w:val="-2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 xml:space="preserve">. 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316"/>
        <w:ind w:left="100" w:right="263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BA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TTER</w:t>
      </w:r>
      <w:r>
        <w:rPr>
          <w:rFonts w:ascii="Times New Roman" w:hAnsi="Times New Roman"/>
          <w:b/>
          <w:bCs/>
          <w:w w:val="92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7"/>
          <w:w w:val="9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w w:val="148"/>
          <w:sz w:val="21"/>
          <w:szCs w:val="21"/>
        </w:rPr>
        <w:t>/</w:t>
      </w:r>
      <w:r>
        <w:rPr>
          <w:rFonts w:ascii="Times New Roman" w:hAnsi="Times New Roman"/>
          <w:b/>
          <w:bCs/>
          <w:spacing w:val="-27"/>
          <w:w w:val="14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CAG</w:t>
      </w:r>
      <w:r>
        <w:rPr>
          <w:rFonts w:ascii="Times New Roman" w:hAnsi="Times New Roman"/>
          <w:b/>
          <w:bCs/>
          <w:w w:val="93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1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83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1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E</w:t>
      </w:r>
      <w:r>
        <w:rPr>
          <w:rFonts w:ascii="Times New Roman" w:hAnsi="Times New Roman"/>
          <w:b/>
          <w:bCs/>
          <w:w w:val="98"/>
          <w:sz w:val="21"/>
          <w:szCs w:val="21"/>
        </w:rPr>
        <w:t>M</w:t>
      </w:r>
    </w:p>
    <w:p>
      <w:pPr>
        <w:pStyle w:val="style0"/>
        <w:widowControl w:val="false"/>
        <w:autoSpaceDE w:val="false"/>
        <w:autoSpaceDN w:val="false"/>
        <w:adjustRightInd w:val="false"/>
        <w:spacing w:before="4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were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ept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individ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9"/>
          <w:sz w:val="21"/>
          <w:szCs w:val="21"/>
          <w:lang w:val="en-US"/>
        </w:rPr>
        <w:t xml:space="preserve">s </w:t>
      </w:r>
      <w:r>
        <w:rPr>
          <w:rFonts w:ascii="Times New Roman" w:hAnsi="Times New Roman"/>
          <w:spacing w:val="-1"/>
          <w:sz w:val="21"/>
          <w:szCs w:val="21"/>
        </w:rPr>
        <w:t>ind</w:t>
      </w:r>
      <w:r>
        <w:rPr>
          <w:rFonts w:ascii="Times New Roman" w:hAnsi="Times New Roman"/>
          <w:sz w:val="21"/>
          <w:szCs w:val="21"/>
        </w:rPr>
        <w:t>oo</w:t>
      </w:r>
      <w:r>
        <w:rPr>
          <w:rFonts w:ascii="Times New Roman" w:hAnsi="Times New Roman"/>
          <w:sz w:val="21"/>
          <w:szCs w:val="21"/>
          <w:lang w:val="en-US"/>
        </w:rPr>
        <w:t>rs.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w w:val="11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ee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ers</w:t>
      </w:r>
      <w:r>
        <w:rPr>
          <w:rFonts w:ascii="Times New Roman" w:hAnsi="Times New Roman"/>
          <w:spacing w:val="-7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w w:val="113"/>
          <w:sz w:val="21"/>
          <w:szCs w:val="21"/>
        </w:rPr>
        <w:t>rr</w:t>
      </w:r>
      <w:r>
        <w:rPr>
          <w:rFonts w:ascii="Times New Roman" w:hAnsi="Times New Roman"/>
          <w:spacing w:val="-1"/>
          <w:w w:val="113"/>
          <w:sz w:val="21"/>
          <w:szCs w:val="21"/>
        </w:rPr>
        <w:t>an</w:t>
      </w:r>
      <w:r>
        <w:rPr>
          <w:rFonts w:ascii="Times New Roman" w:hAnsi="Times New Roman"/>
          <w:w w:val="113"/>
          <w:sz w:val="21"/>
          <w:szCs w:val="21"/>
        </w:rPr>
        <w:t>ged</w:t>
      </w:r>
      <w:r>
        <w:rPr>
          <w:rFonts w:ascii="Times New Roman" w:hAnsi="Times New Roman"/>
          <w:spacing w:val="-8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83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 xml:space="preserve">g 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up</w:t>
      </w:r>
      <w:r>
        <w:rPr>
          <w:rFonts w:ascii="Times New Roman" w:hAnsi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oor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ro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 xml:space="preserve">. </w:t>
      </w:r>
      <w:r>
        <w:rPr>
          <w:rFonts w:ascii="Times New Roman" w:hAnsi="Times New Roman"/>
          <w:spacing w:val="-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ood</w:t>
      </w:r>
      <w:r>
        <w:rPr>
          <w:rFonts w:ascii="Times New Roman" w:hAnsi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 xml:space="preserve">ed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1"/>
          <w:sz w:val="21"/>
          <w:szCs w:val="21"/>
        </w:rPr>
        <w:t>z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00" w:right="59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oor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be</w:t>
      </w:r>
      <w:r>
        <w:rPr>
          <w:rFonts w:ascii="Times New Roman" w:hAnsi="Times New Roman"/>
          <w:spacing w:val="-1"/>
          <w:w w:val="115"/>
          <w:sz w:val="21"/>
          <w:szCs w:val="21"/>
        </w:rPr>
        <w:t>n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h</w:t>
      </w:r>
      <w:r>
        <w:rPr>
          <w:rFonts w:ascii="Times New Roman" w:hAnsi="Times New Roman"/>
          <w:spacing w:val="-7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0"/>
          <w:sz w:val="21"/>
          <w:szCs w:val="21"/>
        </w:rPr>
        <w:t>ca</w:t>
      </w:r>
      <w:r>
        <w:rPr>
          <w:rFonts w:ascii="Times New Roman" w:hAnsi="Times New Roman"/>
          <w:w w:val="120"/>
          <w:sz w:val="21"/>
          <w:szCs w:val="21"/>
        </w:rPr>
        <w:t>ges</w:t>
      </w:r>
      <w:r>
        <w:rPr>
          <w:rFonts w:ascii="Times New Roman" w:hAnsi="Times New Roman"/>
          <w:spacing w:val="-10"/>
          <w:w w:val="1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spacing w:val="-1"/>
          <w:w w:val="115"/>
          <w:sz w:val="21"/>
          <w:szCs w:val="21"/>
        </w:rPr>
        <w:t>ad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4"/>
          <w:sz w:val="21"/>
          <w:szCs w:val="21"/>
        </w:rPr>
        <w:t>nc</w:t>
      </w:r>
      <w:r>
        <w:rPr>
          <w:rFonts w:ascii="Times New Roman" w:hAnsi="Times New Roman"/>
          <w:w w:val="114"/>
          <w:sz w:val="21"/>
          <w:szCs w:val="21"/>
        </w:rPr>
        <w:t>re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2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0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1"/>
          <w:w w:val="116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g</w:t>
      </w:r>
      <w:r>
        <w:rPr>
          <w:rFonts w:ascii="Times New Roman" w:hAnsi="Times New Roman"/>
          <w:b/>
          <w:bCs/>
          <w:w w:val="116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12"/>
          <w:sz w:val="21"/>
          <w:szCs w:val="21"/>
        </w:rPr>
        <w:t>m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89" w:after="0" w:lineRule="auto" w:line="318"/>
        <w:ind w:left="820" w:right="198" w:hanging="3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4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1"/>
          <w:w w:val="110"/>
          <w:sz w:val="21"/>
          <w:szCs w:val="21"/>
        </w:rPr>
        <w:t>R</w:t>
      </w:r>
      <w:r>
        <w:rPr>
          <w:rFonts w:ascii="Times New Roman" w:hAnsi="Times New Roman"/>
          <w:w w:val="110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e</w:t>
      </w:r>
      <w:r>
        <w:rPr>
          <w:rFonts w:ascii="Times New Roman" w:hAnsi="Times New Roman"/>
          <w:spacing w:val="-5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10"/>
          <w:sz w:val="21"/>
          <w:szCs w:val="21"/>
        </w:rPr>
        <w:t>anc</w:t>
      </w:r>
      <w:r>
        <w:rPr>
          <w:rFonts w:ascii="Times New Roman" w:hAnsi="Times New Roman"/>
          <w:w w:val="110"/>
          <w:sz w:val="21"/>
          <w:szCs w:val="21"/>
        </w:rPr>
        <w:t>es</w:t>
      </w:r>
      <w:r>
        <w:rPr>
          <w:rFonts w:ascii="Times New Roman" w:hAnsi="Times New Roman"/>
          <w:spacing w:val="55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 xml:space="preserve">l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3" w:after="0" w:lineRule="auto" w:line="318"/>
        <w:ind w:left="820" w:right="229" w:hanging="3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4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eed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ed</w:t>
      </w:r>
      <w:r>
        <w:rPr>
          <w:rFonts w:ascii="Times New Roman" w:hAnsi="Times New Roman"/>
          <w:spacing w:val="-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w w:val="112"/>
          <w:sz w:val="21"/>
          <w:szCs w:val="21"/>
        </w:rPr>
        <w:t xml:space="preserve">d 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roughs</w:t>
      </w:r>
      <w:r>
        <w:rPr>
          <w:rFonts w:ascii="Times New Roman" w:hAnsi="Times New Roman"/>
          <w:spacing w:val="-3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gher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C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460" w:right="177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eep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individ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 xml:space="preserve">. 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460" w:right="177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90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pre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d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460" w:right="313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llyin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g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nd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460" w:right="313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w w:val="10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bour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m</w:t>
      </w:r>
      <w:r>
        <w:rPr>
          <w:rFonts w:ascii="Times New Roman" w:hAnsi="Times New Roman"/>
          <w:spacing w:val="-1"/>
          <w:w w:val="114"/>
          <w:sz w:val="21"/>
          <w:szCs w:val="21"/>
        </w:rPr>
        <w:t>ana</w:t>
      </w:r>
      <w:r>
        <w:rPr>
          <w:rFonts w:ascii="Times New Roman" w:hAnsi="Times New Roman"/>
          <w:w w:val="114"/>
          <w:sz w:val="21"/>
          <w:szCs w:val="21"/>
        </w:rPr>
        <w:t>ge</w:t>
      </w:r>
      <w:r>
        <w:rPr>
          <w:rFonts w:ascii="Times New Roman" w:hAnsi="Times New Roman"/>
          <w:spacing w:val="1"/>
          <w:w w:val="114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t</w:t>
      </w:r>
      <w:r>
        <w:rPr>
          <w:rFonts w:ascii="Times New Roman" w:hAnsi="Times New Roman"/>
          <w:spacing w:val="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rge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rge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1"/>
          <w:sz w:val="21"/>
          <w:szCs w:val="21"/>
        </w:rPr>
        <w:t>n</w:t>
      </w:r>
      <w:r>
        <w:rPr>
          <w:rFonts w:ascii="Times New Roman" w:hAnsi="Times New Roman"/>
          <w:w w:val="111"/>
          <w:sz w:val="21"/>
          <w:szCs w:val="21"/>
        </w:rPr>
        <w:t>u</w:t>
      </w:r>
      <w:r>
        <w:rPr>
          <w:rFonts w:ascii="Times New Roman" w:hAnsi="Times New Roman"/>
          <w:spacing w:val="1"/>
          <w:w w:val="111"/>
          <w:sz w:val="21"/>
          <w:szCs w:val="21"/>
        </w:rPr>
        <w:t>m</w:t>
      </w:r>
      <w:r>
        <w:rPr>
          <w:rFonts w:ascii="Times New Roman" w:hAnsi="Times New Roman"/>
          <w:w w:val="111"/>
          <w:sz w:val="21"/>
          <w:szCs w:val="21"/>
        </w:rPr>
        <w:t>ber</w:t>
      </w:r>
      <w:r>
        <w:rPr>
          <w:rFonts w:ascii="Times New Roman" w:hAnsi="Times New Roman"/>
          <w:spacing w:val="-5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ept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d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Bi</w:t>
      </w:r>
      <w:r>
        <w:rPr>
          <w:rFonts w:ascii="Times New Roman" w:hAnsi="Times New Roman"/>
          <w:sz w:val="21"/>
          <w:szCs w:val="21"/>
        </w:rPr>
        <w:t>rd</w:t>
      </w:r>
      <w:r>
        <w:rPr>
          <w:rFonts w:ascii="Times New Roman" w:hAnsi="Times New Roman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pe</w:t>
      </w:r>
      <w:r>
        <w:rPr>
          <w:rFonts w:ascii="Times New Roman" w:hAnsi="Times New Roman"/>
          <w:spacing w:val="-1"/>
          <w:w w:val="116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d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ergy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Cu</w:t>
      </w:r>
      <w:r>
        <w:rPr>
          <w:rFonts w:ascii="Times New Roman" w:hAnsi="Times New Roman"/>
          <w:spacing w:val="-1"/>
          <w:sz w:val="21"/>
          <w:szCs w:val="21"/>
        </w:rPr>
        <w:t>llin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out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  <w:lang w:val="en-US"/>
        </w:rPr>
        <w:t xml:space="preserve">easy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rry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out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firstLineChars="2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b/>
          <w:bCs/>
          <w:sz w:val="21"/>
          <w:szCs w:val="21"/>
          <w:lang w:val="en-US"/>
        </w:rPr>
        <w:t>Disadvantages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460" w:right="937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lli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0"/>
          <w:sz w:val="21"/>
          <w:szCs w:val="21"/>
        </w:rPr>
        <w:t>ca</w:t>
      </w:r>
      <w:r>
        <w:rPr>
          <w:rFonts w:ascii="Times New Roman" w:hAnsi="Times New Roman"/>
          <w:w w:val="120"/>
          <w:sz w:val="21"/>
          <w:szCs w:val="21"/>
        </w:rPr>
        <w:t>ges</w:t>
      </w:r>
      <w:r>
        <w:rPr>
          <w:rFonts w:ascii="Times New Roman" w:hAnsi="Times New Roman"/>
          <w:spacing w:val="-10"/>
          <w:w w:val="1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her 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 xml:space="preserve">. 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460" w:right="937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spacing w:val="1"/>
          <w:w w:val="114"/>
          <w:sz w:val="21"/>
          <w:szCs w:val="21"/>
        </w:rPr>
        <w:t>ff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t</w:t>
      </w:r>
      <w:r>
        <w:rPr>
          <w:rFonts w:ascii="Times New Roman" w:hAnsi="Times New Roman"/>
          <w:spacing w:val="-3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0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requ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 xml:space="preserve">re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bour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run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460" w:right="1932"/>
        <w:rPr>
          <w:rFonts w:ascii="Times New Roman" w:hAnsi="Times New Roman"/>
          <w:w w:val="116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here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3"/>
          <w:sz w:val="21"/>
          <w:szCs w:val="21"/>
        </w:rPr>
        <w:t>dan</w:t>
      </w:r>
      <w:r>
        <w:rPr>
          <w:rFonts w:ascii="Times New Roman" w:hAnsi="Times New Roman"/>
          <w:w w:val="113"/>
          <w:sz w:val="21"/>
          <w:szCs w:val="21"/>
        </w:rPr>
        <w:t>ger</w:t>
      </w:r>
      <w:r>
        <w:rPr>
          <w:rFonts w:ascii="Times New Roman" w:hAnsi="Times New Roman"/>
          <w:spacing w:val="-7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6"/>
          <w:sz w:val="21"/>
          <w:szCs w:val="21"/>
        </w:rPr>
        <w:t>t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460" w:right="1932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o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get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-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3"/>
          <w:sz w:val="21"/>
          <w:szCs w:val="21"/>
        </w:rPr>
        <w:t>DEE</w:t>
      </w:r>
      <w:r>
        <w:rPr>
          <w:rFonts w:ascii="Times New Roman" w:hAnsi="Times New Roman"/>
          <w:b/>
          <w:bCs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-1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TTE</w:t>
      </w:r>
      <w:r>
        <w:rPr>
          <w:rFonts w:ascii="Times New Roman" w:hAnsi="Times New Roman"/>
          <w:b/>
          <w:bCs/>
          <w:w w:val="92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0"/>
          <w:w w:val="9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83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1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E</w:t>
      </w:r>
      <w:r>
        <w:rPr>
          <w:rFonts w:ascii="Times New Roman" w:hAnsi="Times New Roman"/>
          <w:b/>
          <w:bCs/>
          <w:w w:val="98"/>
          <w:sz w:val="21"/>
          <w:szCs w:val="21"/>
        </w:rPr>
        <w:t>M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133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b w:val="false"/>
          <w:bCs w:val="false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b w:val="false"/>
          <w:bCs w:val="false"/>
          <w:w w:val="110"/>
          <w:sz w:val="21"/>
          <w:szCs w:val="21"/>
        </w:rPr>
        <w:t>h</w:t>
      </w:r>
      <w:r>
        <w:rPr>
          <w:rFonts w:ascii="Times New Roman" w:hAnsi="Times New Roman"/>
          <w:b w:val="false"/>
          <w:bCs w:val="false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b w:val="false"/>
          <w:bCs w:val="false"/>
          <w:w w:val="132"/>
          <w:sz w:val="21"/>
          <w:szCs w:val="21"/>
        </w:rPr>
        <w:t>s</w:t>
      </w:r>
      <w:r>
        <w:rPr>
          <w:rFonts w:ascii="Times New Roman" w:hAnsi="Times New Roman"/>
          <w:b w:val="false"/>
          <w:bCs w:val="false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b w:val="false"/>
          <w:bCs w:val="false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b w:val="false"/>
          <w:bCs w:val="false"/>
          <w:w w:val="132"/>
          <w:sz w:val="21"/>
          <w:szCs w:val="21"/>
        </w:rPr>
        <w:t>s</w:t>
      </w:r>
      <w:r>
        <w:rPr>
          <w:rFonts w:ascii="Times New Roman" w:hAnsi="Times New Roman"/>
          <w:b w:val="false"/>
          <w:bCs w:val="false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b w:val="false"/>
          <w:bCs w:val="false"/>
          <w:sz w:val="21"/>
          <w:szCs w:val="21"/>
        </w:rPr>
        <w:t>he</w:t>
      </w:r>
      <w:r>
        <w:rPr>
          <w:rFonts w:ascii="Times New Roman" w:hAnsi="Times New Roman"/>
          <w:b w:val="false"/>
          <w:bCs w:val="false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b w:val="false"/>
          <w:bCs w:val="false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b w:val="false"/>
          <w:bCs w:val="false"/>
          <w:w w:val="115"/>
          <w:sz w:val="21"/>
          <w:szCs w:val="21"/>
        </w:rPr>
        <w:t>o</w:t>
      </w:r>
      <w:r>
        <w:rPr>
          <w:rFonts w:ascii="Times New Roman" w:hAnsi="Times New Roman"/>
          <w:b w:val="false"/>
          <w:bCs w:val="false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b w:val="false"/>
          <w:bCs w:val="false"/>
          <w:w w:val="115"/>
          <w:sz w:val="21"/>
          <w:szCs w:val="21"/>
        </w:rPr>
        <w:t>t</w:t>
      </w:r>
      <w:r>
        <w:rPr>
          <w:rFonts w:ascii="Times New Roman" w:hAnsi="Times New Roman"/>
          <w:b w:val="false"/>
          <w:bCs w:val="false"/>
          <w:spacing w:val="3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b w:val="false"/>
          <w:bCs w:val="false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b w:val="false"/>
          <w:bCs w:val="false"/>
          <w:w w:val="115"/>
          <w:sz w:val="21"/>
          <w:szCs w:val="21"/>
        </w:rPr>
        <w:t>o</w:t>
      </w:r>
      <w:r>
        <w:rPr>
          <w:rFonts w:ascii="Times New Roman" w:hAnsi="Times New Roman"/>
          <w:b w:val="false"/>
          <w:bCs w:val="false"/>
          <w:spacing w:val="1"/>
          <w:w w:val="115"/>
          <w:sz w:val="21"/>
          <w:szCs w:val="21"/>
        </w:rPr>
        <w:t>mm</w:t>
      </w:r>
      <w:r>
        <w:rPr>
          <w:rFonts w:ascii="Times New Roman" w:hAnsi="Times New Roman"/>
          <w:b w:val="false"/>
          <w:bCs w:val="false"/>
          <w:w w:val="115"/>
          <w:sz w:val="21"/>
          <w:szCs w:val="21"/>
        </w:rPr>
        <w:t>o</w:t>
      </w:r>
      <w:r>
        <w:rPr>
          <w:rFonts w:ascii="Times New Roman" w:hAnsi="Times New Roman"/>
          <w:w w:val="115"/>
          <w:sz w:val="21"/>
          <w:szCs w:val="21"/>
        </w:rPr>
        <w:t>n</w:t>
      </w:r>
      <w:r>
        <w:rPr>
          <w:rFonts w:ascii="Times New Roman" w:hAnsi="Times New Roman"/>
          <w:spacing w:val="-2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1"/>
          <w:sz w:val="21"/>
          <w:szCs w:val="21"/>
        </w:rPr>
        <w:t>m</w:t>
      </w:r>
      <w:r>
        <w:rPr>
          <w:rFonts w:ascii="Times New Roman" w:hAnsi="Times New Roman"/>
          <w:w w:val="111"/>
          <w:sz w:val="21"/>
          <w:szCs w:val="21"/>
        </w:rPr>
        <w:t>o</w:t>
      </w:r>
      <w:r>
        <w:rPr>
          <w:rFonts w:ascii="Times New Roman" w:hAnsi="Times New Roman"/>
          <w:spacing w:val="-1"/>
          <w:w w:val="111"/>
          <w:sz w:val="21"/>
          <w:szCs w:val="21"/>
        </w:rPr>
        <w:t>d</w:t>
      </w:r>
      <w:r>
        <w:rPr>
          <w:rFonts w:ascii="Times New Roman" w:hAnsi="Times New Roman"/>
          <w:w w:val="111"/>
          <w:sz w:val="21"/>
          <w:szCs w:val="21"/>
        </w:rPr>
        <w:t>ern</w:t>
      </w:r>
      <w:r>
        <w:rPr>
          <w:rFonts w:ascii="Times New Roman" w:hAnsi="Times New Roman"/>
          <w:spacing w:val="-1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 xml:space="preserve">.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w w:val="114"/>
          <w:sz w:val="21"/>
          <w:szCs w:val="21"/>
        </w:rPr>
        <w:t>bout</w:t>
      </w:r>
      <w:r>
        <w:rPr>
          <w:rFonts w:ascii="Times New Roman" w:hAnsi="Times New Roman"/>
          <w:spacing w:val="-3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20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 xml:space="preserve">m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 xml:space="preserve">eep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w w:val="120"/>
          <w:sz w:val="21"/>
          <w:szCs w:val="21"/>
        </w:rPr>
        <w:t>h</w:t>
      </w:r>
      <w:r>
        <w:rPr>
          <w:rFonts w:ascii="Times New Roman" w:hAnsi="Times New Roman"/>
          <w:spacing w:val="-1"/>
          <w:w w:val="120"/>
          <w:sz w:val="21"/>
          <w:szCs w:val="21"/>
        </w:rPr>
        <w:t>a</w:t>
      </w:r>
      <w:r>
        <w:rPr>
          <w:rFonts w:ascii="Times New Roman" w:hAnsi="Times New Roman"/>
          <w:w w:val="120"/>
          <w:sz w:val="21"/>
          <w:szCs w:val="21"/>
        </w:rPr>
        <w:t>s</w:t>
      </w:r>
      <w:r>
        <w:rPr>
          <w:rFonts w:ascii="Times New Roman" w:hAnsi="Times New Roman"/>
          <w:spacing w:val="-9"/>
          <w:w w:val="1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2"/>
          <w:sz w:val="21"/>
          <w:szCs w:val="21"/>
        </w:rPr>
        <w:t xml:space="preserve">b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8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ed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o</w:t>
      </w:r>
      <w:r>
        <w:rPr>
          <w:rFonts w:ascii="Times New Roman" w:hAnsi="Times New Roman"/>
          <w:spacing w:val="1"/>
          <w:w w:val="113"/>
          <w:sz w:val="21"/>
          <w:szCs w:val="21"/>
        </w:rPr>
        <w:t>ff</w:t>
      </w:r>
      <w:r>
        <w:rPr>
          <w:rFonts w:ascii="Times New Roman" w:hAnsi="Times New Roman"/>
          <w:w w:val="113"/>
          <w:sz w:val="21"/>
          <w:szCs w:val="21"/>
        </w:rPr>
        <w:t>ee</w:t>
      </w:r>
      <w:r>
        <w:rPr>
          <w:rFonts w:ascii="Times New Roman" w:hAnsi="Times New Roman"/>
          <w:spacing w:val="-3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hu</w:t>
      </w:r>
      <w:r>
        <w:rPr>
          <w:rFonts w:ascii="Times New Roman" w:hAnsi="Times New Roman"/>
          <w:spacing w:val="1"/>
          <w:w w:val="113"/>
          <w:sz w:val="21"/>
          <w:szCs w:val="21"/>
        </w:rPr>
        <w:t>sk</w:t>
      </w:r>
      <w:r>
        <w:rPr>
          <w:rFonts w:ascii="Times New Roman" w:hAnsi="Times New Roman"/>
          <w:w w:val="113"/>
          <w:sz w:val="21"/>
          <w:szCs w:val="21"/>
        </w:rPr>
        <w:t>s</w:t>
      </w:r>
      <w:r>
        <w:rPr>
          <w:rFonts w:ascii="Times New Roman" w:hAnsi="Times New Roman"/>
          <w:spacing w:val="7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woo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s</w:t>
      </w:r>
      <w:r>
        <w:rPr>
          <w:rFonts w:ascii="Times New Roman" w:hAnsi="Times New Roman"/>
          <w:spacing w:val="-3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 xml:space="preserve">d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hopped</w:t>
      </w:r>
      <w:r>
        <w:rPr>
          <w:rFonts w:ascii="Times New Roman" w:hAnsi="Times New Roman"/>
          <w:spacing w:val="-3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st</w:t>
      </w:r>
      <w:r>
        <w:rPr>
          <w:rFonts w:ascii="Times New Roman" w:hAnsi="Times New Roman"/>
          <w:w w:val="113"/>
          <w:sz w:val="21"/>
          <w:szCs w:val="21"/>
        </w:rPr>
        <w:t>r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w w:val="113"/>
          <w:sz w:val="21"/>
          <w:szCs w:val="21"/>
        </w:rPr>
        <w:t>w</w:t>
      </w:r>
      <w:r>
        <w:rPr>
          <w:rFonts w:ascii="Times New Roman" w:hAnsi="Times New Roman"/>
          <w:spacing w:val="-2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ed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x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ore 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w w:val="90"/>
          <w:sz w:val="21"/>
          <w:szCs w:val="21"/>
        </w:rPr>
        <w:t xml:space="preserve">         </w:t>
      </w:r>
      <w:r>
        <w:rPr>
          <w:rFonts w:ascii="Times New Roman" w:hAnsi="Times New Roman"/>
          <w:b/>
          <w:bCs/>
          <w:spacing w:val="2"/>
          <w:w w:val="9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0"/>
          <w:sz w:val="21"/>
          <w:szCs w:val="21"/>
          <w:lang w:val="en-US"/>
        </w:rPr>
        <w:t>Advantages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1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a</w:t>
      </w:r>
      <w:r>
        <w:rPr>
          <w:rFonts w:ascii="Times New Roman" w:hAnsi="Times New Roman"/>
          <w:sz w:val="21"/>
          <w:szCs w:val="21"/>
        </w:rPr>
        <w:t xml:space="preserve">rea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rge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1"/>
          <w:sz w:val="21"/>
          <w:szCs w:val="21"/>
        </w:rPr>
        <w:t>n</w:t>
      </w:r>
      <w:r>
        <w:rPr>
          <w:rFonts w:ascii="Times New Roman" w:hAnsi="Times New Roman"/>
          <w:w w:val="111"/>
          <w:sz w:val="21"/>
          <w:szCs w:val="21"/>
        </w:rPr>
        <w:t>u</w:t>
      </w:r>
      <w:r>
        <w:rPr>
          <w:rFonts w:ascii="Times New Roman" w:hAnsi="Times New Roman"/>
          <w:spacing w:val="1"/>
          <w:w w:val="111"/>
          <w:sz w:val="21"/>
          <w:szCs w:val="21"/>
        </w:rPr>
        <w:t>m</w:t>
      </w:r>
      <w:r>
        <w:rPr>
          <w:rFonts w:ascii="Times New Roman" w:hAnsi="Times New Roman"/>
          <w:w w:val="111"/>
          <w:sz w:val="21"/>
          <w:szCs w:val="21"/>
        </w:rPr>
        <w:t>ber</w:t>
      </w:r>
      <w:r>
        <w:rPr>
          <w:rFonts w:ascii="Times New Roman" w:hAnsi="Times New Roman"/>
          <w:spacing w:val="-5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pro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ed</w:t>
      </w:r>
      <w:r>
        <w:rPr>
          <w:rFonts w:ascii="Times New Roman" w:hAnsi="Times New Roman"/>
          <w:spacing w:val="-5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pre</w:t>
      </w:r>
      <w:r>
        <w:rPr>
          <w:rFonts w:ascii="Times New Roman" w:hAnsi="Times New Roman"/>
          <w:spacing w:val="-1"/>
          <w:w w:val="114"/>
          <w:sz w:val="21"/>
          <w:szCs w:val="21"/>
        </w:rPr>
        <w:t>da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 xml:space="preserve">ors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278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1"/>
          <w:sz w:val="21"/>
          <w:szCs w:val="21"/>
        </w:rPr>
        <w:t>c</w:t>
      </w:r>
      <w:r>
        <w:rPr>
          <w:rFonts w:ascii="Times New Roman" w:hAnsi="Times New Roman"/>
          <w:w w:val="111"/>
          <w:sz w:val="21"/>
          <w:szCs w:val="21"/>
        </w:rPr>
        <w:t>o</w:t>
      </w:r>
      <w:r>
        <w:rPr>
          <w:rFonts w:ascii="Times New Roman" w:hAnsi="Times New Roman"/>
          <w:spacing w:val="1"/>
          <w:w w:val="111"/>
          <w:sz w:val="21"/>
          <w:szCs w:val="21"/>
        </w:rPr>
        <w:t>mf</w:t>
      </w:r>
      <w:r>
        <w:rPr>
          <w:rFonts w:ascii="Times New Roman" w:hAnsi="Times New Roman"/>
          <w:w w:val="111"/>
          <w:sz w:val="21"/>
          <w:szCs w:val="21"/>
        </w:rPr>
        <w:t>ort</w:t>
      </w:r>
      <w:r>
        <w:rPr>
          <w:rFonts w:ascii="Times New Roman" w:hAnsi="Times New Roman"/>
          <w:spacing w:val="2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bo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tt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ndan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here 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w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st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ge</w:t>
      </w:r>
      <w:r>
        <w:rPr>
          <w:rFonts w:ascii="Times New Roman" w:hAnsi="Times New Roman"/>
          <w:w w:val="116"/>
          <w:sz w:val="21"/>
          <w:szCs w:val="21"/>
          <w:lang w:val="en-US"/>
        </w:rPr>
        <w:t xml:space="preserve"> of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94"/>
          <w:sz w:val="21"/>
          <w:szCs w:val="21"/>
        </w:rPr>
        <w:t xml:space="preserve">y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Man</w:t>
      </w:r>
      <w:r>
        <w:rPr>
          <w:rFonts w:ascii="Times New Roman" w:hAnsi="Times New Roman"/>
          <w:sz w:val="21"/>
          <w:szCs w:val="21"/>
        </w:rPr>
        <w:t xml:space="preserve">ure 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nd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92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st</w:t>
      </w:r>
      <w:r>
        <w:rPr>
          <w:rFonts w:ascii="Times New Roman" w:hAnsi="Times New Roman"/>
          <w:w w:val="115"/>
          <w:sz w:val="21"/>
          <w:szCs w:val="21"/>
        </w:rPr>
        <w:t>o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k</w:t>
      </w:r>
      <w:r>
        <w:rPr>
          <w:rFonts w:ascii="Times New Roman" w:hAnsi="Times New Roman"/>
          <w:spacing w:val="-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eep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nd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ob</w:t>
      </w:r>
      <w:r>
        <w:rPr>
          <w:rFonts w:ascii="Times New Roman" w:hAnsi="Times New Roman"/>
          <w:spacing w:val="1"/>
          <w:w w:val="113"/>
          <w:sz w:val="21"/>
          <w:szCs w:val="21"/>
        </w:rPr>
        <w:t>s</w:t>
      </w:r>
      <w:r>
        <w:rPr>
          <w:rFonts w:ascii="Times New Roman" w:hAnsi="Times New Roman"/>
          <w:w w:val="113"/>
          <w:sz w:val="21"/>
          <w:szCs w:val="21"/>
        </w:rPr>
        <w:t>er</w:t>
      </w:r>
      <w:r>
        <w:rPr>
          <w:rFonts w:ascii="Times New Roman" w:hAnsi="Times New Roman"/>
          <w:spacing w:val="-1"/>
          <w:w w:val="113"/>
          <w:sz w:val="21"/>
          <w:szCs w:val="21"/>
        </w:rPr>
        <w:t>v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7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he</w:t>
      </w:r>
      <w:r>
        <w:rPr>
          <w:rFonts w:ascii="Times New Roman" w:hAnsi="Times New Roman"/>
          <w:spacing w:val="-1"/>
          <w:w w:val="115"/>
          <w:sz w:val="21"/>
          <w:szCs w:val="21"/>
        </w:rPr>
        <w:t>nc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9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out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958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w w:val="11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pre</w:t>
      </w:r>
      <w:r>
        <w:rPr>
          <w:rFonts w:ascii="Times New Roman" w:hAnsi="Times New Roman"/>
          <w:spacing w:val="-1"/>
          <w:w w:val="11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7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oo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87"/>
          <w:sz w:val="21"/>
          <w:szCs w:val="21"/>
          <w:lang w:val="en-US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17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3"/>
          <w:w w:val="90"/>
          <w:sz w:val="21"/>
          <w:szCs w:val="21"/>
        </w:rPr>
        <w:t xml:space="preserve">      D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1" w:after="0" w:lineRule="auto" w:line="316"/>
        <w:ind w:left="460" w:right="292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1"/>
          <w:w w:val="115"/>
          <w:sz w:val="21"/>
          <w:szCs w:val="21"/>
        </w:rPr>
        <w:t>nc</w:t>
      </w:r>
      <w:r>
        <w:rPr>
          <w:rFonts w:ascii="Times New Roman" w:hAnsi="Times New Roman"/>
          <w:w w:val="115"/>
          <w:sz w:val="21"/>
          <w:szCs w:val="21"/>
        </w:rPr>
        <w:t>our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w w:val="115"/>
          <w:sz w:val="21"/>
          <w:szCs w:val="21"/>
        </w:rPr>
        <w:t>ges</w:t>
      </w:r>
      <w:r>
        <w:rPr>
          <w:rFonts w:ascii="Times New Roman" w:hAnsi="Times New Roman"/>
          <w:spacing w:val="-1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bu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up</w:t>
      </w:r>
      <w:r>
        <w:rPr>
          <w:rFonts w:ascii="Times New Roman" w:hAnsi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 xml:space="preserve">d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6" w:after="0" w:lineRule="auto" w:line="316"/>
        <w:ind w:left="460" w:right="93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requ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 xml:space="preserve">re </w:t>
      </w:r>
      <w:r>
        <w:rPr>
          <w:rFonts w:ascii="Times New Roman" w:hAnsi="Times New Roman"/>
          <w:spacing w:val="1"/>
          <w:sz w:val="21"/>
          <w:szCs w:val="21"/>
        </w:rPr>
        <w:t xml:space="preserve"> m</w:t>
      </w:r>
      <w:r>
        <w:rPr>
          <w:rFonts w:ascii="Times New Roman" w:hAnsi="Times New Roman"/>
          <w:sz w:val="21"/>
          <w:szCs w:val="21"/>
        </w:rPr>
        <w:t>ore  L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bour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er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-3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21"/>
          <w:sz w:val="21"/>
          <w:szCs w:val="21"/>
        </w:rPr>
        <w:t>eggs</w:t>
      </w:r>
      <w:r>
        <w:rPr>
          <w:rFonts w:ascii="Times New Roman" w:hAnsi="Times New Roman"/>
          <w:spacing w:val="-25"/>
          <w:w w:val="1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1"/>
          <w:sz w:val="21"/>
          <w:szCs w:val="21"/>
        </w:rPr>
        <w:t>a</w:t>
      </w:r>
      <w:r>
        <w:rPr>
          <w:rFonts w:ascii="Times New Roman" w:hAnsi="Times New Roman"/>
          <w:w w:val="121"/>
          <w:sz w:val="21"/>
          <w:szCs w:val="21"/>
        </w:rPr>
        <w:t xml:space="preserve">s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 xml:space="preserve">d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ree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 xml:space="preserve">ge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pacing w:val="1"/>
          <w:sz w:val="21"/>
          <w:szCs w:val="21"/>
        </w:rPr>
        <w:t>ff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ou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bre</w:t>
      </w:r>
      <w:r>
        <w:rPr>
          <w:rFonts w:ascii="Times New Roman" w:hAnsi="Times New Roman"/>
          <w:spacing w:val="-1"/>
          <w:w w:val="11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k</w:t>
      </w:r>
      <w:r>
        <w:rPr>
          <w:rFonts w:ascii="Times New Roman" w:hAnsi="Times New Roman"/>
          <w:spacing w:val="-6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 xml:space="preserve">eep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75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m</w:t>
      </w:r>
      <w:r>
        <w:rPr>
          <w:rFonts w:ascii="Times New Roman" w:hAnsi="Times New Roman"/>
          <w:sz w:val="21"/>
          <w:szCs w:val="21"/>
        </w:rPr>
        <w:t xml:space="preserve">ore 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d</w:t>
      </w:r>
      <w:r>
        <w:rPr>
          <w:rFonts w:ascii="Times New Roman" w:hAnsi="Times New Roman"/>
          <w:sz w:val="21"/>
          <w:szCs w:val="21"/>
        </w:rPr>
        <w:t>ue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 xml:space="preserve">eep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16"/>
          <w:sz w:val="21"/>
          <w:szCs w:val="21"/>
        </w:rPr>
        <w:t>tt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 xml:space="preserve">r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pacing w:val="1"/>
          <w:sz w:val="21"/>
          <w:szCs w:val="21"/>
        </w:rPr>
        <w:t>ff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eep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individ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96" w:after="0" w:lineRule="auto" w:line="316"/>
        <w:ind w:left="460" w:right="64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ey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ee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ed</w:t>
      </w:r>
      <w:r>
        <w:rPr>
          <w:rFonts w:ascii="Times New Roman" w:hAnsi="Times New Roman"/>
          <w:spacing w:val="-3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 xml:space="preserve">d </w:t>
      </w:r>
      <w:r>
        <w:rPr>
          <w:rFonts w:ascii="Times New Roman" w:hAnsi="Times New Roman"/>
          <w:w w:val="115"/>
          <w:sz w:val="21"/>
          <w:szCs w:val="21"/>
        </w:rPr>
        <w:t>pur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h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tabs>
          <w:tab w:val="left" w:leader="none" w:pos="460"/>
        </w:tabs>
        <w:autoSpaceDE w:val="false"/>
        <w:autoSpaceDN w:val="false"/>
        <w:adjustRightInd w:val="false"/>
        <w:spacing w:before="6" w:after="0" w:lineRule="auto" w:line="316"/>
        <w:ind w:left="460" w:right="981" w:hanging="36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w w:val="99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bo</w:t>
      </w:r>
      <w:r>
        <w:rPr>
          <w:rFonts w:ascii="Times New Roman" w:hAnsi="Times New Roman"/>
          <w:spacing w:val="1"/>
          <w:w w:val="114"/>
          <w:sz w:val="21"/>
          <w:szCs w:val="21"/>
        </w:rPr>
        <w:t>x</w:t>
      </w:r>
      <w:r>
        <w:rPr>
          <w:rFonts w:ascii="Times New Roman" w:hAnsi="Times New Roman"/>
          <w:w w:val="114"/>
          <w:sz w:val="21"/>
          <w:szCs w:val="21"/>
        </w:rPr>
        <w:t>es</w:t>
      </w:r>
      <w:r>
        <w:rPr>
          <w:rFonts w:ascii="Times New Roman" w:hAnsi="Times New Roman"/>
          <w:spacing w:val="-6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 xml:space="preserve">d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Symbol" w:cs="Symbol" w:hAnsi="Symbol"/>
          <w:sz w:val="21"/>
          <w:szCs w:val="21"/>
        </w:rPr>
        <w:t>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ind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go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w w:val="108"/>
          <w:sz w:val="21"/>
          <w:szCs w:val="21"/>
        </w:rPr>
        <w:t>broo</w:t>
      </w:r>
      <w:r>
        <w:rPr>
          <w:rFonts w:ascii="Times New Roman" w:hAnsi="Times New Roman"/>
          <w:spacing w:val="-1"/>
          <w:w w:val="108"/>
          <w:sz w:val="21"/>
          <w:szCs w:val="21"/>
        </w:rPr>
        <w:t>dy</w:t>
      </w:r>
      <w:r>
        <w:rPr>
          <w:rFonts w:ascii="Times New Roman" w:hAnsi="Times New Roman"/>
          <w:w w:val="108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20" w:after="0" w:lineRule="exact" w:line="24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5"/>
          <w:sz w:val="21"/>
          <w:szCs w:val="21"/>
        </w:rPr>
        <w:t>MANAG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95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95"/>
          <w:sz w:val="21"/>
          <w:szCs w:val="21"/>
        </w:rPr>
        <w:t>N</w:t>
      </w:r>
      <w:r>
        <w:rPr>
          <w:rFonts w:ascii="Times New Roman" w:hAnsi="Times New Roman"/>
          <w:b/>
          <w:bCs/>
          <w:w w:val="95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8"/>
          <w:w w:val="9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-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91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2"/>
          <w:w w:val="91"/>
          <w:sz w:val="21"/>
          <w:szCs w:val="21"/>
        </w:rPr>
        <w:t>AY</w:t>
      </w:r>
      <w:r>
        <w:rPr>
          <w:rFonts w:ascii="Times New Roman" w:hAnsi="Times New Roman"/>
          <w:b/>
          <w:bCs/>
          <w:spacing w:val="3"/>
          <w:w w:val="91"/>
          <w:sz w:val="21"/>
          <w:szCs w:val="21"/>
        </w:rPr>
        <w:t>ER</w:t>
      </w:r>
      <w:r>
        <w:rPr>
          <w:rFonts w:ascii="Times New Roman" w:hAnsi="Times New Roman"/>
          <w:b/>
          <w:bCs/>
          <w:w w:val="91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12"/>
          <w:w w:val="9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1"/>
          <w:sz w:val="21"/>
          <w:szCs w:val="21"/>
        </w:rPr>
        <w:t>I</w:t>
      </w:r>
      <w:r>
        <w:rPr>
          <w:rFonts w:ascii="Times New Roman" w:hAnsi="Times New Roman"/>
          <w:b/>
          <w:bCs/>
          <w:w w:val="91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12"/>
          <w:w w:val="9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-1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DEE</w:t>
      </w:r>
      <w:r>
        <w:rPr>
          <w:rFonts w:ascii="Times New Roman" w:hAnsi="Times New Roman"/>
          <w:b/>
          <w:bCs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-1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TTE</w:t>
      </w:r>
      <w:r>
        <w:rPr>
          <w:rFonts w:ascii="Times New Roman" w:hAnsi="Times New Roman"/>
          <w:b/>
          <w:bCs/>
          <w:w w:val="92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0"/>
          <w:w w:val="9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OU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S</w:t>
      </w:r>
      <w:r>
        <w:rPr>
          <w:rFonts w:ascii="Times New Roman" w:hAnsi="Times New Roman"/>
          <w:b/>
          <w:bCs/>
          <w:sz w:val="21"/>
          <w:szCs w:val="21"/>
        </w:rPr>
        <w:t>E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89" w:after="0" w:lineRule="auto" w:line="318"/>
        <w:ind w:left="820" w:right="155" w:hanging="360"/>
        <w:rPr>
          <w:rFonts w:ascii="Times New Roman" w:hAnsi="Times New Roman"/>
          <w:spacing w:val="-1"/>
          <w:w w:val="112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1"/>
          <w:w w:val="115"/>
          <w:sz w:val="21"/>
          <w:szCs w:val="21"/>
        </w:rPr>
        <w:t>n</w:t>
      </w:r>
      <w:r>
        <w:rPr>
          <w:rFonts w:ascii="Times New Roman" w:hAnsi="Times New Roman"/>
          <w:w w:val="115"/>
          <w:sz w:val="21"/>
          <w:szCs w:val="21"/>
        </w:rPr>
        <w:t>ough</w:t>
      </w:r>
      <w:r>
        <w:rPr>
          <w:rFonts w:ascii="Times New Roman" w:hAnsi="Times New Roman"/>
          <w:spacing w:val="-27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p</w:t>
      </w:r>
      <w:r>
        <w:rPr>
          <w:rFonts w:ascii="Times New Roman" w:hAnsi="Times New Roman"/>
          <w:spacing w:val="-1"/>
          <w:w w:val="115"/>
          <w:sz w:val="21"/>
          <w:szCs w:val="21"/>
        </w:rPr>
        <w:t>ac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1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 xml:space="preserve">s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ou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bre</w:t>
      </w:r>
      <w:r>
        <w:rPr>
          <w:rFonts w:ascii="Times New Roman" w:hAnsi="Times New Roman"/>
          <w:spacing w:val="-1"/>
          <w:w w:val="11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  <w:lang w:val="en-US"/>
        </w:rPr>
        <w:t xml:space="preserve">ks 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89" w:after="0" w:lineRule="auto" w:line="318"/>
        <w:ind w:left="820" w:right="155" w:hanging="3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eep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va</w:t>
      </w:r>
      <w:r>
        <w:rPr>
          <w:rFonts w:ascii="Times New Roman" w:hAnsi="Times New Roman"/>
          <w:sz w:val="21"/>
          <w:szCs w:val="21"/>
        </w:rPr>
        <w:t xml:space="preserve">l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wet </w:t>
      </w:r>
      <w:r>
        <w:rPr>
          <w:rFonts w:ascii="Times New Roman" w:hAnsi="Times New Roman"/>
          <w:sz w:val="21"/>
          <w:szCs w:val="21"/>
          <w:lang w:val="en-US"/>
        </w:rPr>
        <w:t>spots to control dampness that encourages disease outbreak.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1"/>
          <w:w w:val="113"/>
          <w:sz w:val="21"/>
          <w:szCs w:val="21"/>
        </w:rPr>
        <w:t>n</w:t>
      </w:r>
      <w:r>
        <w:rPr>
          <w:rFonts w:ascii="Times New Roman" w:hAnsi="Times New Roman"/>
          <w:w w:val="113"/>
          <w:sz w:val="21"/>
          <w:szCs w:val="21"/>
        </w:rPr>
        <w:t>ough</w:t>
      </w:r>
      <w:r>
        <w:rPr>
          <w:rFonts w:ascii="Times New Roman" w:hAnsi="Times New Roman"/>
          <w:spacing w:val="-12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per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hes</w:t>
      </w:r>
      <w:r>
        <w:rPr>
          <w:rFonts w:ascii="Times New Roman" w:hAnsi="Times New Roman"/>
          <w:spacing w:val="15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89" w:after="0" w:lineRule="auto" w:line="318"/>
        <w:ind w:left="820" w:right="283" w:hanging="3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ough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eed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roughs</w:t>
      </w:r>
      <w:r>
        <w:rPr>
          <w:rFonts w:ascii="Times New Roman" w:hAnsi="Times New Roman"/>
          <w:spacing w:val="-3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 xml:space="preserve">g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eed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3" w:after="0" w:lineRule="auto" w:line="318"/>
        <w:ind w:left="820" w:right="1044" w:hanging="3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n 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proper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rd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 xml:space="preserve">h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3" w:after="0" w:lineRule="auto" w:line="318"/>
        <w:ind w:left="820" w:right="410" w:hanging="3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eep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f</w:t>
      </w:r>
      <w:r>
        <w:rPr>
          <w:rFonts w:ascii="Times New Roman" w:hAnsi="Times New Roman"/>
          <w:w w:val="115"/>
          <w:sz w:val="21"/>
          <w:szCs w:val="21"/>
        </w:rPr>
        <w:t>ee</w:t>
      </w:r>
      <w:r>
        <w:rPr>
          <w:rFonts w:ascii="Times New Roman" w:hAnsi="Times New Roman"/>
          <w:spacing w:val="-1"/>
          <w:w w:val="115"/>
          <w:sz w:val="21"/>
          <w:szCs w:val="21"/>
        </w:rPr>
        <w:t>d</w:t>
      </w:r>
      <w:r>
        <w:rPr>
          <w:rFonts w:ascii="Times New Roman" w:hAnsi="Times New Roman"/>
          <w:w w:val="115"/>
          <w:sz w:val="21"/>
          <w:szCs w:val="21"/>
        </w:rPr>
        <w:t>ers</w:t>
      </w:r>
      <w:r>
        <w:rPr>
          <w:rFonts w:ascii="Times New Roman" w:hAnsi="Times New Roman"/>
          <w:spacing w:val="-3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n 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ou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bre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spacing w:val="1"/>
          <w:w w:val="114"/>
          <w:sz w:val="21"/>
          <w:szCs w:val="21"/>
        </w:rPr>
        <w:t>k</w:t>
      </w:r>
      <w:r>
        <w:rPr>
          <w:rFonts w:ascii="Times New Roman" w:hAnsi="Times New Roman"/>
          <w:w w:val="114"/>
          <w:sz w:val="21"/>
          <w:szCs w:val="21"/>
        </w:rPr>
        <w:t>s</w:t>
      </w:r>
      <w:r>
        <w:rPr>
          <w:rFonts w:ascii="Times New Roman" w:hAnsi="Times New Roman"/>
          <w:spacing w:val="-7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ue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47"/>
          <w:sz w:val="21"/>
          <w:szCs w:val="21"/>
          <w:lang w:val="en-US"/>
        </w:rPr>
        <w:t xml:space="preserve">to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6"/>
          <w:sz w:val="21"/>
          <w:szCs w:val="21"/>
        </w:rPr>
        <w:t xml:space="preserve">c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ad</w:t>
      </w:r>
      <w:r>
        <w:rPr>
          <w:rFonts w:ascii="Times New Roman" w:hAnsi="Times New Roman"/>
          <w:w w:val="116"/>
          <w:sz w:val="21"/>
          <w:szCs w:val="21"/>
        </w:rPr>
        <w:t>equ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4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2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87"/>
          <w:sz w:val="21"/>
          <w:szCs w:val="21"/>
        </w:rPr>
        <w:t>l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89" w:after="0" w:lineRule="auto" w:line="318"/>
        <w:ind w:left="820" w:right="141" w:hanging="3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Co</w:t>
      </w:r>
      <w:r>
        <w:rPr>
          <w:rFonts w:ascii="Times New Roman" w:hAnsi="Times New Roman"/>
          <w:spacing w:val="-1"/>
          <w:sz w:val="21"/>
          <w:szCs w:val="21"/>
        </w:rPr>
        <w:t>ll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regu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re</w:t>
      </w:r>
      <w:r>
        <w:rPr>
          <w:rFonts w:ascii="Times New Roman" w:hAnsi="Times New Roman"/>
          <w:spacing w:val="-1"/>
          <w:w w:val="115"/>
          <w:sz w:val="21"/>
          <w:szCs w:val="21"/>
        </w:rPr>
        <w:t>d</w:t>
      </w:r>
      <w:r>
        <w:rPr>
          <w:rFonts w:ascii="Times New Roman" w:hAnsi="Times New Roman"/>
          <w:w w:val="115"/>
          <w:sz w:val="21"/>
          <w:szCs w:val="21"/>
        </w:rPr>
        <w:t>u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1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h</w:t>
      </w:r>
      <w:r>
        <w:rPr>
          <w:rFonts w:ascii="Times New Roman" w:hAnsi="Times New Roman"/>
          <w:spacing w:val="-1"/>
          <w:w w:val="115"/>
          <w:sz w:val="21"/>
          <w:szCs w:val="21"/>
        </w:rPr>
        <w:t>anc</w:t>
      </w:r>
      <w:r>
        <w:rPr>
          <w:rFonts w:ascii="Times New Roman" w:hAnsi="Times New Roman"/>
          <w:w w:val="115"/>
          <w:sz w:val="21"/>
          <w:szCs w:val="21"/>
        </w:rPr>
        <w:t>es</w:t>
      </w:r>
      <w:r>
        <w:rPr>
          <w:rFonts w:ascii="Times New Roman" w:hAnsi="Times New Roman"/>
          <w:spacing w:val="1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o</w:t>
      </w:r>
      <w:r>
        <w:rPr>
          <w:rFonts w:ascii="Times New Roman" w:hAnsi="Times New Roman"/>
          <w:spacing w:val="-1"/>
          <w:w w:val="113"/>
          <w:sz w:val="21"/>
          <w:szCs w:val="21"/>
        </w:rPr>
        <w:t>cc</w:t>
      </w:r>
      <w:r>
        <w:rPr>
          <w:rFonts w:ascii="Times New Roman" w:hAnsi="Times New Roman"/>
          <w:w w:val="113"/>
          <w:sz w:val="21"/>
          <w:szCs w:val="21"/>
        </w:rPr>
        <w:t>urre</w:t>
      </w:r>
      <w:r>
        <w:rPr>
          <w:rFonts w:ascii="Times New Roman" w:hAnsi="Times New Roman"/>
          <w:spacing w:val="-1"/>
          <w:w w:val="113"/>
          <w:sz w:val="21"/>
          <w:szCs w:val="21"/>
        </w:rPr>
        <w:t>nc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 xml:space="preserve">gg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upp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gr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89" w:after="0" w:lineRule="auto" w:line="318"/>
        <w:ind w:left="820" w:right="535" w:hanging="3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Cu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1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poor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re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u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1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w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spacing w:val="1"/>
          <w:w w:val="114"/>
          <w:sz w:val="21"/>
          <w:szCs w:val="21"/>
        </w:rPr>
        <w:t>st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w w:val="114"/>
          <w:sz w:val="21"/>
          <w:szCs w:val="21"/>
        </w:rPr>
        <w:t>ge</w:t>
      </w:r>
      <w:r>
        <w:rPr>
          <w:rFonts w:ascii="Times New Roman" w:hAnsi="Times New Roman"/>
          <w:spacing w:val="1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pre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d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88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k</w:t>
      </w:r>
      <w:r>
        <w:rPr>
          <w:rFonts w:ascii="Times New Roman" w:hAnsi="Times New Roman"/>
          <w:spacing w:val="-1"/>
          <w:sz w:val="21"/>
          <w:szCs w:val="21"/>
        </w:rPr>
        <w:t>ill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89" w:after="0" w:lineRule="auto" w:line="318"/>
        <w:ind w:left="820" w:right="68" w:hanging="3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pr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 xml:space="preserve">t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ower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spacing w:val="-1"/>
          <w:w w:val="116"/>
          <w:sz w:val="21"/>
          <w:szCs w:val="21"/>
        </w:rPr>
        <w:t>ac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ors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spacing w:val="1"/>
          <w:w w:val="114"/>
          <w:sz w:val="21"/>
          <w:szCs w:val="21"/>
        </w:rPr>
        <w:t>ff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t</w:t>
      </w:r>
      <w:r>
        <w:rPr>
          <w:rFonts w:ascii="Times New Roman" w:hAnsi="Times New Roman"/>
          <w:spacing w:val="-3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rd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ep</w:t>
      </w:r>
      <w:r>
        <w:rPr>
          <w:rFonts w:ascii="Times New Roman" w:hAnsi="Times New Roman"/>
          <w:spacing w:val="-1"/>
          <w:sz w:val="21"/>
          <w:szCs w:val="21"/>
        </w:rPr>
        <w:t>ai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ough</w:t>
      </w:r>
      <w:r>
        <w:rPr>
          <w:rFonts w:ascii="Times New Roman" w:hAnsi="Times New Roman"/>
          <w:spacing w:val="-20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ee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s</w:t>
      </w:r>
      <w:r>
        <w:rPr>
          <w:rFonts w:ascii="Times New Roman" w:hAnsi="Times New Roman"/>
          <w:spacing w:val="10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1"/>
          <w:w w:val="115"/>
          <w:sz w:val="21"/>
          <w:szCs w:val="21"/>
        </w:rPr>
        <w:t>n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ure</w:t>
      </w:r>
      <w:r>
        <w:rPr>
          <w:rFonts w:ascii="Times New Roman" w:hAnsi="Times New Roman"/>
          <w:spacing w:val="-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pre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d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eep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proper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re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or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s</w:t>
      </w:r>
      <w:r>
        <w:rPr>
          <w:rFonts w:ascii="Times New Roman" w:hAnsi="Times New Roman"/>
          <w:spacing w:val="-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m</w:t>
      </w:r>
      <w:r>
        <w:rPr>
          <w:rFonts w:ascii="Times New Roman" w:hAnsi="Times New Roman"/>
          <w:spacing w:val="-1"/>
          <w:w w:val="114"/>
          <w:sz w:val="21"/>
          <w:szCs w:val="21"/>
        </w:rPr>
        <w:t>ana</w:t>
      </w:r>
      <w:r>
        <w:rPr>
          <w:rFonts w:ascii="Times New Roman" w:hAnsi="Times New Roman"/>
          <w:w w:val="114"/>
          <w:sz w:val="21"/>
          <w:szCs w:val="21"/>
        </w:rPr>
        <w:t>ge</w:t>
      </w:r>
      <w:r>
        <w:rPr>
          <w:rFonts w:ascii="Times New Roman" w:hAnsi="Times New Roman"/>
          <w:spacing w:val="1"/>
          <w:w w:val="114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t</w:t>
      </w:r>
      <w:r>
        <w:rPr>
          <w:rFonts w:ascii="Times New Roman" w:hAnsi="Times New Roman"/>
          <w:spacing w:val="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89" w:after="0" w:lineRule="auto" w:line="318"/>
        <w:ind w:left="820" w:right="114" w:hanging="3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 xml:space="preserve">y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o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d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bur</w:t>
      </w:r>
      <w:r>
        <w:rPr>
          <w:rFonts w:ascii="Times New Roman" w:hAnsi="Times New Roman"/>
          <w:spacing w:val="-1"/>
          <w:sz w:val="21"/>
          <w:szCs w:val="21"/>
        </w:rPr>
        <w:t>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bur</w:t>
      </w:r>
      <w:r>
        <w:rPr>
          <w:rFonts w:ascii="Times New Roman" w:hAnsi="Times New Roman"/>
          <w:spacing w:val="-1"/>
          <w:sz w:val="21"/>
          <w:szCs w:val="21"/>
        </w:rPr>
        <w:t>nin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 xml:space="preserve">d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tabs>
          <w:tab w:val="left" w:leader="none" w:pos="820"/>
        </w:tabs>
        <w:autoSpaceDE w:val="false"/>
        <w:autoSpaceDN w:val="false"/>
        <w:adjustRightInd w:val="false"/>
        <w:spacing w:before="3" w:after="0" w:lineRule="auto" w:line="318"/>
        <w:ind w:left="820" w:right="415" w:hanging="3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pacing w:val="-1"/>
          <w:sz w:val="21"/>
          <w:szCs w:val="21"/>
        </w:rPr>
        <w:t>Main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ai</w:t>
      </w:r>
      <w:r>
        <w:rPr>
          <w:rFonts w:ascii="Times New Roman" w:hAnsi="Times New Roman"/>
          <w:sz w:val="21"/>
          <w:szCs w:val="21"/>
        </w:rPr>
        <w:t xml:space="preserve">n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oor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bo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 xml:space="preserve">o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62" w:right="4349"/>
        <w:jc w:val="center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1"/>
          <w:w w:val="116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e</w:t>
      </w:r>
      <w:r>
        <w:rPr>
          <w:rFonts w:ascii="Times New Roman" w:hAnsi="Times New Roman"/>
          <w:b/>
          <w:bCs/>
          <w:w w:val="116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1"/>
          <w:sz w:val="21"/>
          <w:szCs w:val="21"/>
        </w:rPr>
        <w:t>ou</w:t>
      </w:r>
      <w:r>
        <w:rPr>
          <w:rFonts w:ascii="Times New Roman" w:hAnsi="Times New Roman"/>
          <w:b/>
          <w:bCs/>
          <w:spacing w:val="3"/>
          <w:w w:val="111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1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3"/>
          <w:w w:val="11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111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"/>
          <w:w w:val="111"/>
          <w:sz w:val="21"/>
          <w:szCs w:val="21"/>
        </w:rPr>
        <w:t>a</w:t>
      </w:r>
      <w:r>
        <w:rPr>
          <w:rFonts w:ascii="Times New Roman" w:hAnsi="Times New Roman"/>
          <w:b/>
          <w:bCs/>
          <w:w w:val="111"/>
          <w:sz w:val="21"/>
          <w:szCs w:val="21"/>
        </w:rPr>
        <w:t>k</w:t>
      </w:r>
      <w:r>
        <w:rPr>
          <w:rFonts w:ascii="Times New Roman" w:hAnsi="Times New Roman"/>
          <w:b/>
          <w:bCs/>
          <w:spacing w:val="3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i</w:t>
      </w:r>
      <w:r>
        <w:rPr>
          <w:rFonts w:ascii="Times New Roman" w:hAnsi="Times New Roman"/>
          <w:b/>
          <w:bCs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poul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tr</w:t>
      </w:r>
      <w:r>
        <w:rPr>
          <w:rFonts w:ascii="Times New Roman" w:hAnsi="Times New Roman"/>
          <w:b/>
          <w:bCs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Ma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be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ween</w:t>
      </w:r>
      <w:r>
        <w:rPr>
          <w:rFonts w:ascii="Times New Roman" w:hAnsi="Times New Roman"/>
          <w:spacing w:val="-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>en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Poor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d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88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tt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ndan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3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who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rm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1"/>
          <w:sz w:val="21"/>
          <w:szCs w:val="21"/>
        </w:rPr>
        <w:t>f</w:t>
      </w:r>
      <w:r>
        <w:rPr>
          <w:rFonts w:ascii="Times New Roman" w:hAnsi="Times New Roman"/>
          <w:spacing w:val="-1"/>
          <w:w w:val="111"/>
          <w:sz w:val="21"/>
          <w:szCs w:val="21"/>
        </w:rPr>
        <w:t>a</w:t>
      </w:r>
      <w:r>
        <w:rPr>
          <w:rFonts w:ascii="Times New Roman" w:hAnsi="Times New Roman"/>
          <w:w w:val="111"/>
          <w:sz w:val="21"/>
          <w:szCs w:val="21"/>
        </w:rPr>
        <w:t>rm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4"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30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spacing w:val="-1"/>
          <w:w w:val="114"/>
          <w:sz w:val="21"/>
          <w:szCs w:val="21"/>
        </w:rPr>
        <w:t>ac</w:t>
      </w:r>
      <w:r>
        <w:rPr>
          <w:rFonts w:ascii="Times New Roman" w:hAnsi="Times New Roman"/>
          <w:w w:val="114"/>
          <w:sz w:val="21"/>
          <w:szCs w:val="21"/>
        </w:rPr>
        <w:t>t</w:t>
      </w:r>
      <w:r>
        <w:rPr>
          <w:rFonts w:ascii="Times New Roman" w:hAnsi="Times New Roman"/>
          <w:spacing w:val="11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be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ween</w:t>
      </w:r>
      <w:r>
        <w:rPr>
          <w:rFonts w:ascii="Times New Roman" w:hAnsi="Times New Roman"/>
          <w:spacing w:val="-1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hrough 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88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o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ac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4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hrough 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95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Poor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adin</w:t>
      </w:r>
      <w:r>
        <w:rPr>
          <w:rFonts w:ascii="Times New Roman" w:hAnsi="Times New Roman"/>
          <w:sz w:val="21"/>
          <w:szCs w:val="21"/>
        </w:rPr>
        <w:t xml:space="preserve">g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right="3993"/>
        <w:jc w:val="left"/>
        <w:rPr>
          <w:rFonts w:ascii="Times New Roman" w:hAnsi="Times New Roman"/>
          <w:b/>
          <w:bCs/>
          <w:spacing w:val="2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right="3993"/>
        <w:jc w:val="left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Con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tr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3"/>
          <w:sz w:val="21"/>
          <w:szCs w:val="21"/>
        </w:rPr>
        <w:t>ou</w:t>
      </w:r>
      <w:r>
        <w:rPr>
          <w:rFonts w:ascii="Times New Roman" w:hAnsi="Times New Roman"/>
          <w:b/>
          <w:bCs/>
          <w:spacing w:val="3"/>
          <w:w w:val="11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3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3"/>
          <w:w w:val="113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113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"/>
          <w:w w:val="113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13"/>
          <w:sz w:val="21"/>
          <w:szCs w:val="21"/>
        </w:rPr>
        <w:t>k</w:t>
      </w:r>
      <w:r>
        <w:rPr>
          <w:rFonts w:ascii="Times New Roman" w:hAnsi="Times New Roman"/>
          <w:b/>
          <w:bCs/>
          <w:w w:val="113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i</w:t>
      </w:r>
      <w:r>
        <w:rPr>
          <w:rFonts w:ascii="Times New Roman" w:hAnsi="Times New Roman"/>
          <w:b/>
          <w:bCs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poul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tr</w:t>
      </w:r>
      <w:r>
        <w:rPr>
          <w:rFonts w:ascii="Times New Roman" w:hAnsi="Times New Roman"/>
          <w:b/>
          <w:bCs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42"/>
          <w:sz w:val="21"/>
          <w:szCs w:val="21"/>
        </w:rPr>
        <w:t xml:space="preserve">    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 xml:space="preserve">s 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egu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pacing w:val="-1"/>
          <w:sz w:val="21"/>
          <w:szCs w:val="21"/>
        </w:rPr>
        <w:t>ill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n 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egu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-1"/>
          <w:sz w:val="21"/>
          <w:szCs w:val="21"/>
        </w:rPr>
        <w:t>na</w:t>
      </w:r>
      <w:r>
        <w:rPr>
          <w:rFonts w:ascii="Times New Roman" w:hAnsi="Times New Roman"/>
          <w:sz w:val="21"/>
          <w:szCs w:val="21"/>
        </w:rPr>
        <w:t xml:space="preserve">l 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ough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qu</w:t>
      </w:r>
      <w:r>
        <w:rPr>
          <w:rFonts w:ascii="Times New Roman" w:hAnsi="Times New Roman"/>
          <w:spacing w:val="-1"/>
          <w:sz w:val="21"/>
          <w:szCs w:val="21"/>
        </w:rPr>
        <w:t>ali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 xml:space="preserve"> 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x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ou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ore  pro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oor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proper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d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92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f</w:t>
      </w:r>
      <w:r>
        <w:rPr>
          <w:rFonts w:ascii="Times New Roman" w:hAnsi="Times New Roman"/>
          <w:w w:val="115"/>
          <w:sz w:val="21"/>
          <w:szCs w:val="21"/>
        </w:rPr>
        <w:t>ee</w:t>
      </w:r>
      <w:r>
        <w:rPr>
          <w:rFonts w:ascii="Times New Roman" w:hAnsi="Times New Roman"/>
          <w:spacing w:val="-1"/>
          <w:w w:val="115"/>
          <w:sz w:val="21"/>
          <w:szCs w:val="21"/>
        </w:rPr>
        <w:t>d</w:t>
      </w:r>
      <w:r>
        <w:rPr>
          <w:rFonts w:ascii="Times New Roman" w:hAnsi="Times New Roman"/>
          <w:w w:val="115"/>
          <w:sz w:val="21"/>
          <w:szCs w:val="21"/>
        </w:rPr>
        <w:t>ers</w:t>
      </w:r>
      <w:r>
        <w:rPr>
          <w:rFonts w:ascii="Times New Roman" w:hAnsi="Times New Roman"/>
          <w:spacing w:val="-3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16"/>
          <w:sz w:val="21"/>
          <w:szCs w:val="21"/>
        </w:rPr>
        <w:t>tt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egu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f</w:t>
      </w:r>
      <w:r>
        <w:rPr>
          <w:rFonts w:ascii="Times New Roman" w:hAnsi="Times New Roman"/>
          <w:w w:val="115"/>
          <w:sz w:val="21"/>
          <w:szCs w:val="21"/>
        </w:rPr>
        <w:t>ee</w:t>
      </w:r>
      <w:r>
        <w:rPr>
          <w:rFonts w:ascii="Times New Roman" w:hAnsi="Times New Roman"/>
          <w:spacing w:val="-1"/>
          <w:w w:val="115"/>
          <w:sz w:val="21"/>
          <w:szCs w:val="21"/>
        </w:rPr>
        <w:t>d</w:t>
      </w:r>
      <w:r>
        <w:rPr>
          <w:rFonts w:ascii="Times New Roman" w:hAnsi="Times New Roman"/>
          <w:w w:val="115"/>
          <w:sz w:val="21"/>
          <w:szCs w:val="21"/>
        </w:rPr>
        <w:t>ers</w:t>
      </w:r>
      <w:r>
        <w:rPr>
          <w:rFonts w:ascii="Times New Roman" w:hAnsi="Times New Roman"/>
          <w:spacing w:val="-3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uy</w:t>
      </w:r>
      <w:r>
        <w:rPr>
          <w:rFonts w:ascii="Times New Roman" w:hAnsi="Times New Roman"/>
          <w:spacing w:val="-7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-1"/>
          <w:sz w:val="21"/>
          <w:szCs w:val="21"/>
        </w:rPr>
        <w:t>lia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our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3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1"/>
          <w:w w:val="11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how</w:t>
      </w:r>
      <w:r>
        <w:rPr>
          <w:rFonts w:ascii="Times New Roman" w:hAnsi="Times New Roman"/>
          <w:spacing w:val="-3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di</w:t>
      </w:r>
      <w:r>
        <w:rPr>
          <w:rFonts w:ascii="Times New Roman" w:hAnsi="Times New Roman"/>
          <w:sz w:val="21"/>
          <w:szCs w:val="21"/>
        </w:rPr>
        <w:t>et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eep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proper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re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or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s</w:t>
      </w:r>
      <w:r>
        <w:rPr>
          <w:rFonts w:ascii="Times New Roman" w:hAnsi="Times New Roman"/>
          <w:spacing w:val="-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</w:t>
      </w: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ad</w:t>
      </w:r>
      <w:r>
        <w:rPr>
          <w:rFonts w:ascii="Times New Roman" w:hAnsi="Times New Roman"/>
          <w:w w:val="116"/>
          <w:sz w:val="21"/>
          <w:szCs w:val="21"/>
        </w:rPr>
        <w:t>equ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4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2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62" w:right="2925"/>
        <w:jc w:val="center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MAIN</w:t>
      </w:r>
      <w:r>
        <w:rPr>
          <w:rFonts w:ascii="Times New Roman" w:hAnsi="Times New Roman"/>
          <w:b/>
          <w:bCs/>
          <w:spacing w:val="3"/>
          <w:w w:val="94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ANANC</w:t>
      </w:r>
      <w:r>
        <w:rPr>
          <w:rFonts w:ascii="Times New Roman" w:hAnsi="Times New Roman"/>
          <w:b/>
          <w:bCs/>
          <w:w w:val="94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4"/>
          <w:w w:val="9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-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OO</w:t>
      </w:r>
      <w:r>
        <w:rPr>
          <w:rFonts w:ascii="Times New Roman" w:hAnsi="Times New Roman"/>
          <w:b/>
          <w:bCs/>
          <w:w w:val="9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9"/>
          <w:w w:val="9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TTE</w:t>
      </w:r>
      <w:r>
        <w:rPr>
          <w:rFonts w:ascii="Times New Roman" w:hAnsi="Times New Roman"/>
          <w:b/>
          <w:bCs/>
          <w:w w:val="92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0"/>
          <w:w w:val="9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I</w:t>
      </w:r>
      <w:r>
        <w:rPr>
          <w:rFonts w:ascii="Times New Roman" w:hAnsi="Times New Roman"/>
          <w:b/>
          <w:bCs/>
          <w:w w:val="92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9"/>
          <w:w w:val="9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-1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OULTR</w:t>
      </w:r>
      <w:r>
        <w:rPr>
          <w:rFonts w:ascii="Times New Roman" w:hAnsi="Times New Roman"/>
          <w:b/>
          <w:bCs/>
          <w:w w:val="93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10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8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2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w w:val="93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Per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z w:val="21"/>
          <w:szCs w:val="21"/>
        </w:rPr>
        <w:t xml:space="preserve">c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0"/>
          <w:sz w:val="21"/>
          <w:szCs w:val="21"/>
          <w:lang w:val="en-US"/>
        </w:rPr>
        <w:t>raking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1"/>
          <w:w w:val="113"/>
          <w:sz w:val="21"/>
          <w:szCs w:val="21"/>
        </w:rPr>
        <w:t>m</w:t>
      </w:r>
      <w:r>
        <w:rPr>
          <w:rFonts w:ascii="Times New Roman" w:hAnsi="Times New Roman"/>
          <w:w w:val="113"/>
          <w:sz w:val="21"/>
          <w:szCs w:val="21"/>
        </w:rPr>
        <w:t>o</w:t>
      </w:r>
      <w:r>
        <w:rPr>
          <w:rFonts w:ascii="Times New Roman" w:hAnsi="Times New Roman"/>
          <w:spacing w:val="-1"/>
          <w:w w:val="113"/>
          <w:sz w:val="21"/>
          <w:szCs w:val="21"/>
        </w:rPr>
        <w:t>v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2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f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hers</w:t>
      </w:r>
      <w:r>
        <w:rPr>
          <w:rFonts w:ascii="Times New Roman" w:hAnsi="Times New Roman"/>
          <w:spacing w:val="1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wet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180" w:right="509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Addi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li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hAnsi="Times New Roman"/>
          <w:sz w:val="21"/>
          <w:szCs w:val="21"/>
          <w:lang w:val="en-US"/>
        </w:rPr>
      </w:pPr>
      <w:r>
        <w:rPr>
          <w:rFonts w:ascii="Times New Roman" w:hAnsi="Times New Roman"/>
          <w:sz w:val="21"/>
          <w:szCs w:val="21"/>
        </w:rPr>
        <w:t xml:space="preserve">4.    </w:t>
      </w:r>
      <w:r>
        <w:rPr>
          <w:rFonts w:hAnsi="Times New Roman"/>
          <w:sz w:val="21"/>
          <w:szCs w:val="21"/>
          <w:lang w:val="en-US"/>
        </w:rPr>
        <w:t>Prevent any leaking on the roof.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hAnsi="Times New Roman"/>
          <w:sz w:val="21"/>
          <w:szCs w:val="21"/>
          <w:lang w:val="en-US"/>
        </w:rPr>
      </w:pPr>
      <w:r>
        <w:rPr>
          <w:rFonts w:hAnsi="Times New Roman"/>
          <w:sz w:val="21"/>
          <w:szCs w:val="21"/>
          <w:lang w:val="en-US"/>
        </w:rPr>
        <w:t>5.</w:t>
      </w:r>
      <w:r>
        <w:rPr>
          <w:rFonts w:hAnsi="Times New Roman"/>
          <w:sz w:val="21"/>
          <w:szCs w:val="21"/>
          <w:lang w:val="en-US"/>
        </w:rPr>
        <w:t xml:space="preserve">    </w:t>
      </w:r>
      <w:r>
        <w:rPr>
          <w:rFonts w:hAnsi="Times New Roman"/>
          <w:sz w:val="21"/>
          <w:szCs w:val="21"/>
          <w:lang w:val="en-US"/>
        </w:rPr>
        <w:t>Ensure</w:t>
      </w:r>
      <w:r>
        <w:rPr>
          <w:rFonts w:hAnsi="Times New Roman"/>
          <w:sz w:val="21"/>
          <w:szCs w:val="21"/>
          <w:lang w:val="en-US"/>
        </w:rPr>
        <w:t xml:space="preserve"> good ventilation in the house.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hAnsi="Times New Roman"/>
          <w:sz w:val="21"/>
          <w:szCs w:val="21"/>
          <w:lang w:val="en-US"/>
        </w:rPr>
      </w:pPr>
      <w:r>
        <w:rPr>
          <w:rFonts w:hAnsi="Times New Roman"/>
          <w:sz w:val="21"/>
          <w:szCs w:val="21"/>
          <w:lang w:val="en-US"/>
        </w:rPr>
        <w:t>6.</w:t>
      </w:r>
      <w:r>
        <w:rPr>
          <w:rFonts w:hAnsi="Times New Roman"/>
          <w:sz w:val="21"/>
          <w:szCs w:val="21"/>
          <w:lang w:val="en-US"/>
        </w:rPr>
        <w:t xml:space="preserve">    </w:t>
      </w:r>
      <w:r>
        <w:rPr>
          <w:rFonts w:hAnsi="Times New Roman"/>
          <w:sz w:val="21"/>
          <w:szCs w:val="21"/>
          <w:lang w:val="en-US"/>
        </w:rPr>
        <w:t>Avoid</w:t>
      </w:r>
      <w:r>
        <w:rPr>
          <w:rFonts w:hAnsi="Times New Roman"/>
          <w:sz w:val="21"/>
          <w:szCs w:val="21"/>
          <w:lang w:val="en-US"/>
        </w:rPr>
        <w:t xml:space="preserve"> using leaking drink</w:t>
      </w:r>
      <w:r>
        <w:rPr>
          <w:rFonts w:hAnsi="Times New Roman"/>
          <w:sz w:val="21"/>
          <w:szCs w:val="21"/>
          <w:lang w:val="en-US"/>
        </w:rPr>
        <w:t>ers.</w:t>
      </w:r>
    </w:p>
    <w:p>
      <w:pPr>
        <w:pStyle w:val="style0"/>
        <w:widowControl w:val="false"/>
        <w:numPr>
          <w:ilvl w:val="0"/>
          <w:numId w:val="0"/>
        </w:numPr>
        <w:autoSpaceDE w:val="false"/>
        <w:autoSpaceDN w:val="false"/>
        <w:adjustRightInd w:val="false"/>
        <w:spacing w:before="3" w:after="0" w:lineRule="auto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numPr>
          <w:ilvl w:val="0"/>
          <w:numId w:val="0"/>
        </w:numPr>
        <w:autoSpaceDE w:val="false"/>
        <w:autoSpaceDN w:val="false"/>
        <w:adjustRightInd w:val="false"/>
        <w:spacing w:before="3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r>
        <w:rPr>
          <w:rFonts w:ascii="Times New Roman" w:hAnsi="Times New Roman"/>
          <w:b/>
          <w:bCs/>
          <w:spacing w:val="2"/>
          <w:w w:val="97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goo</w:t>
      </w:r>
      <w:r>
        <w:rPr>
          <w:rFonts w:ascii="Times New Roman" w:hAnsi="Times New Roman"/>
          <w:b/>
          <w:bCs/>
          <w:sz w:val="21"/>
          <w:szCs w:val="21"/>
        </w:rPr>
        <w:t xml:space="preserve">d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li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tt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01"/>
          <w:sz w:val="21"/>
          <w:szCs w:val="21"/>
        </w:rPr>
        <w:t>r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up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pacing w:val="54"/>
          <w:sz w:val="21"/>
          <w:szCs w:val="21"/>
          <w:lang w:val="en-US"/>
        </w:rPr>
        <w:t xml:space="preserve">be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he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p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f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w w:val="113"/>
          <w:sz w:val="21"/>
          <w:szCs w:val="21"/>
        </w:rPr>
        <w:t>r</w:t>
      </w:r>
      <w:r>
        <w:rPr>
          <w:rFonts w:ascii="Times New Roman" w:hAnsi="Times New Roman"/>
          <w:spacing w:val="1"/>
          <w:w w:val="113"/>
          <w:sz w:val="21"/>
          <w:szCs w:val="21"/>
        </w:rPr>
        <w:t>m</w:t>
      </w:r>
      <w:r>
        <w:rPr>
          <w:rFonts w:ascii="Times New Roman" w:hAnsi="Times New Roman"/>
          <w:w w:val="113"/>
          <w:sz w:val="21"/>
          <w:szCs w:val="21"/>
        </w:rPr>
        <w:t>ers</w:t>
      </w:r>
      <w:r>
        <w:rPr>
          <w:rFonts w:ascii="Times New Roman" w:hAnsi="Times New Roman"/>
          <w:spacing w:val="-1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04"/>
          <w:sz w:val="21"/>
          <w:szCs w:val="21"/>
        </w:rPr>
        <w:t>ff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2"/>
          <w:sz w:val="21"/>
          <w:szCs w:val="21"/>
        </w:rPr>
        <w:t>d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0"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 xml:space="preserve">       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pe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t</w:t>
      </w:r>
      <w:r>
        <w:rPr>
          <w:rFonts w:ascii="Times New Roman" w:hAnsi="Times New Roman"/>
          <w:spacing w:val="-8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35"/>
          <w:sz w:val="21"/>
          <w:szCs w:val="21"/>
          <w:lang w:val="en-US"/>
        </w:rPr>
        <w:t xml:space="preserve">able to </w:t>
      </w:r>
      <w:r>
        <w:rPr>
          <w:rFonts w:ascii="Times New Roman" w:hAnsi="Times New Roman"/>
          <w:spacing w:val="1"/>
          <w:sz w:val="21"/>
          <w:szCs w:val="21"/>
          <w:lang w:val="en-US"/>
        </w:rPr>
        <w:t>absorb moisture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w w:val="94"/>
          <w:sz w:val="21"/>
          <w:szCs w:val="21"/>
        </w:rPr>
      </w:pPr>
      <w:r>
        <w:rPr>
          <w:rFonts w:ascii="Wingdings" w:cs="Wingdings" w:hAnsi="Wingdings"/>
          <w:sz w:val="21"/>
          <w:szCs w:val="21"/>
        </w:rPr>
        <w:t>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oo</w:t>
      </w:r>
      <w:r>
        <w:rPr>
          <w:rFonts w:ascii="Times New Roman" w:hAnsi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179"/>
        <w:widowControl w:val="false"/>
        <w:numPr>
          <w:ilvl w:val="0"/>
          <w:numId w:val="7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hAnsi="Times New Roman"/>
          <w:b w:val="false"/>
          <w:bCs w:val="false"/>
          <w:w w:val="94"/>
          <w:sz w:val="21"/>
          <w:szCs w:val="21"/>
          <w:lang w:val="en-US"/>
        </w:rPr>
        <w:t xml:space="preserve">Should not be so hard </w:t>
      </w:r>
      <w:r>
        <w:rPr>
          <w:rFonts w:hAnsi="Times New Roman"/>
          <w:b w:val="false"/>
          <w:bCs w:val="false"/>
          <w:w w:val="94"/>
          <w:sz w:val="21"/>
          <w:szCs w:val="21"/>
          <w:lang w:val="en-US"/>
        </w:rPr>
        <w:t>as it cause injury to birds.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2" w:after="0" w:lineRule="exact" w:line="15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 xml:space="preserve">      C</w:t>
      </w:r>
      <w:r>
        <w:rPr>
          <w:rFonts w:ascii="Times New Roman" w:hAnsi="Times New Roman"/>
          <w:b/>
          <w:bCs/>
          <w:spacing w:val="1"/>
          <w:w w:val="116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e</w:t>
      </w:r>
      <w:r>
        <w:rPr>
          <w:rFonts w:ascii="Times New Roman" w:hAnsi="Times New Roman"/>
          <w:b/>
          <w:bCs/>
          <w:w w:val="116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we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ne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s</w:t>
      </w:r>
      <w:r>
        <w:rPr>
          <w:rFonts w:ascii="Times New Roman" w:hAnsi="Times New Roman"/>
          <w:b/>
          <w:bCs/>
          <w:w w:val="116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1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i</w:t>
      </w:r>
      <w:r>
        <w:rPr>
          <w:rFonts w:ascii="Times New Roman" w:hAnsi="Times New Roman"/>
          <w:b/>
          <w:bCs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li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tt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01"/>
          <w:sz w:val="21"/>
          <w:szCs w:val="21"/>
        </w:rPr>
        <w:t>r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1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 xml:space="preserve"> 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tt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6"/>
          <w:sz w:val="21"/>
          <w:szCs w:val="21"/>
        </w:rPr>
        <w:t>a</w:t>
      </w:r>
      <w:r>
        <w:rPr>
          <w:rFonts w:ascii="Times New Roman" w:hAnsi="Times New Roman"/>
          <w:w w:val="126"/>
          <w:sz w:val="21"/>
          <w:szCs w:val="21"/>
        </w:rPr>
        <w:t>s</w:t>
      </w:r>
      <w:r>
        <w:rPr>
          <w:rFonts w:ascii="Times New Roman" w:hAnsi="Times New Roman"/>
          <w:spacing w:val="-13"/>
          <w:w w:val="12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6"/>
          <w:sz w:val="21"/>
          <w:szCs w:val="21"/>
        </w:rPr>
        <w:t>t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1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8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1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oo</w:t>
      </w:r>
      <w:r>
        <w:rPr>
          <w:rFonts w:ascii="Times New Roman" w:hAnsi="Times New Roman"/>
          <w:w w:val="104"/>
          <w:sz w:val="21"/>
          <w:szCs w:val="21"/>
        </w:rPr>
        <w:t>f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1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4.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C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illa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nd</w:t>
      </w:r>
      <w:r>
        <w:rPr>
          <w:rFonts w:ascii="Times New Roman" w:hAnsi="Times New Roman"/>
          <w:w w:val="110"/>
          <w:sz w:val="21"/>
          <w:szCs w:val="21"/>
        </w:rPr>
        <w:t>ergrou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 xml:space="preserve">d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poor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540" w:right="68" w:hanging="3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5.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0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hrough</w:t>
      </w:r>
      <w:r>
        <w:rPr>
          <w:rFonts w:ascii="Times New Roman" w:hAnsi="Times New Roman"/>
          <w:spacing w:val="-1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st</w:t>
      </w:r>
      <w:r>
        <w:rPr>
          <w:rFonts w:ascii="Times New Roman" w:hAnsi="Times New Roman"/>
          <w:w w:val="116"/>
          <w:sz w:val="21"/>
          <w:szCs w:val="21"/>
        </w:rPr>
        <w:t>or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ue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1"/>
          <w:sz w:val="21"/>
          <w:szCs w:val="21"/>
        </w:rPr>
        <w:t>s</w:t>
      </w:r>
      <w:r>
        <w:rPr>
          <w:rFonts w:ascii="Times New Roman" w:hAnsi="Times New Roman"/>
          <w:w w:val="111"/>
          <w:sz w:val="21"/>
          <w:szCs w:val="21"/>
        </w:rPr>
        <w:t>hort</w:t>
      </w:r>
      <w:r>
        <w:rPr>
          <w:rFonts w:ascii="Times New Roman" w:hAnsi="Times New Roman"/>
          <w:spacing w:val="13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o</w:t>
      </w:r>
      <w:r>
        <w:rPr>
          <w:rFonts w:ascii="Times New Roman" w:hAnsi="Times New Roman"/>
          <w:spacing w:val="-1"/>
          <w:w w:val="111"/>
          <w:sz w:val="21"/>
          <w:szCs w:val="21"/>
        </w:rPr>
        <w:t>v</w:t>
      </w:r>
      <w:r>
        <w:rPr>
          <w:rFonts w:ascii="Times New Roman" w:hAnsi="Times New Roman"/>
          <w:w w:val="111"/>
          <w:sz w:val="21"/>
          <w:szCs w:val="21"/>
        </w:rPr>
        <w:t>erh</w:t>
      </w:r>
      <w:r>
        <w:rPr>
          <w:rFonts w:ascii="Times New Roman" w:hAnsi="Times New Roman"/>
          <w:spacing w:val="-1"/>
          <w:w w:val="111"/>
          <w:sz w:val="21"/>
          <w:szCs w:val="21"/>
        </w:rPr>
        <w:t>an</w:t>
      </w:r>
      <w:r>
        <w:rPr>
          <w:rFonts w:ascii="Times New Roman" w:hAnsi="Times New Roman"/>
          <w:w w:val="111"/>
          <w:sz w:val="21"/>
          <w:szCs w:val="21"/>
        </w:rPr>
        <w:t>g</w:t>
      </w:r>
      <w:r>
        <w:rPr>
          <w:rFonts w:ascii="Times New Roman" w:hAnsi="Times New Roman"/>
          <w:spacing w:val="-10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 xml:space="preserve">of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11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6.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Fl</w:t>
      </w:r>
      <w:r>
        <w:rPr>
          <w:rFonts w:ascii="Times New Roman" w:hAnsi="Times New Roman"/>
          <w:sz w:val="21"/>
          <w:szCs w:val="21"/>
        </w:rPr>
        <w:t>oo</w:t>
      </w:r>
      <w:r>
        <w:rPr>
          <w:rFonts w:ascii="Times New Roman" w:hAnsi="Times New Roman"/>
          <w:spacing w:val="-1"/>
          <w:sz w:val="21"/>
          <w:szCs w:val="21"/>
        </w:rPr>
        <w:t>din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1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7.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95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hu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1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8.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0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rd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1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9.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Poor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hu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pacing w:val="3"/>
          <w:w w:val="92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 xml:space="preserve">            V</w:t>
      </w: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IC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E</w:t>
      </w:r>
      <w:r>
        <w:rPr>
          <w:rFonts w:ascii="Times New Roman" w:hAnsi="Times New Roman"/>
          <w:b/>
          <w:bCs/>
          <w:w w:val="9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0"/>
          <w:w w:val="9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I</w:t>
      </w:r>
      <w:r>
        <w:rPr>
          <w:rFonts w:ascii="Times New Roman" w:hAnsi="Times New Roman"/>
          <w:b/>
          <w:bCs/>
          <w:w w:val="92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9"/>
          <w:w w:val="9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3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88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R</w:t>
      </w:r>
      <w:r>
        <w:rPr>
          <w:rFonts w:ascii="Times New Roman" w:hAnsi="Times New Roman"/>
          <w:b/>
          <w:bCs/>
          <w:w w:val="83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vic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g.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2"/>
          <w:sz w:val="21"/>
          <w:szCs w:val="21"/>
          <w:lang w:val="en-US"/>
        </w:rPr>
        <w:t>,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f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her</w:t>
      </w:r>
      <w:r>
        <w:rPr>
          <w:rFonts w:ascii="Times New Roman" w:hAnsi="Times New Roman"/>
          <w:spacing w:val="-3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pacing w:val="2"/>
          <w:w w:val="116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 xml:space="preserve">                         C</w:t>
      </w:r>
      <w:r>
        <w:rPr>
          <w:rFonts w:ascii="Times New Roman" w:hAnsi="Times New Roman"/>
          <w:b/>
          <w:bCs/>
          <w:spacing w:val="1"/>
          <w:w w:val="116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e</w:t>
      </w:r>
      <w:r>
        <w:rPr>
          <w:rFonts w:ascii="Times New Roman" w:hAnsi="Times New Roman"/>
          <w:b/>
          <w:bCs/>
          <w:w w:val="116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ere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: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how</w:t>
      </w:r>
      <w:r>
        <w:rPr>
          <w:rFonts w:ascii="Times New Roman" w:hAnsi="Times New Roman"/>
          <w:spacing w:val="-3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ore 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180" w:right="107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ca</w:t>
      </w:r>
      <w:r>
        <w:rPr>
          <w:rFonts w:ascii="Times New Roman" w:hAnsi="Times New Roman"/>
          <w:w w:val="119"/>
          <w:sz w:val="21"/>
          <w:szCs w:val="21"/>
        </w:rPr>
        <w:t>u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8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6"/>
          <w:sz w:val="21"/>
          <w:szCs w:val="21"/>
        </w:rPr>
        <w:t>a</w:t>
      </w:r>
      <w:r>
        <w:rPr>
          <w:rFonts w:ascii="Times New Roman" w:hAnsi="Times New Roman"/>
          <w:w w:val="126"/>
          <w:sz w:val="21"/>
          <w:szCs w:val="21"/>
        </w:rPr>
        <w:t>s</w:t>
      </w:r>
      <w:r>
        <w:rPr>
          <w:rFonts w:ascii="Times New Roman" w:hAnsi="Times New Roman"/>
          <w:spacing w:val="-13"/>
          <w:w w:val="12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 xml:space="preserve">s </w:t>
      </w:r>
      <w:r>
        <w:rPr>
          <w:rFonts w:ascii="Times New Roman" w:hAnsi="Times New Roman"/>
          <w:w w:val="115"/>
          <w:sz w:val="21"/>
          <w:szCs w:val="21"/>
        </w:rPr>
        <w:t>be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o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ore 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ac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374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ew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ni</w:t>
      </w:r>
      <w:r>
        <w:rPr>
          <w:rFonts w:ascii="Times New Roman" w:hAnsi="Times New Roman"/>
          <w:sz w:val="21"/>
          <w:szCs w:val="21"/>
        </w:rPr>
        <w:t xml:space="preserve">que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ac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ers</w:t>
      </w:r>
      <w:r>
        <w:rPr>
          <w:rFonts w:ascii="Times New Roman" w:hAnsi="Times New Roman"/>
          <w:spacing w:val="-3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bo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 xml:space="preserve">d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1"/>
          <w:sz w:val="21"/>
          <w:szCs w:val="21"/>
        </w:rPr>
        <w:t>z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ca</w:t>
      </w:r>
      <w:r>
        <w:rPr>
          <w:rFonts w:ascii="Times New Roman" w:hAnsi="Times New Roman"/>
          <w:w w:val="119"/>
          <w:sz w:val="21"/>
          <w:szCs w:val="21"/>
        </w:rPr>
        <w:t>u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8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f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her</w:t>
      </w:r>
      <w:r>
        <w:rPr>
          <w:rFonts w:ascii="Times New Roman" w:hAnsi="Times New Roman"/>
          <w:spacing w:val="-3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4.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09"/>
          <w:sz w:val="21"/>
          <w:szCs w:val="21"/>
        </w:rPr>
        <w:t>E</w:t>
      </w:r>
      <w:r>
        <w:rPr>
          <w:rFonts w:ascii="Times New Roman" w:hAnsi="Times New Roman"/>
          <w:spacing w:val="1"/>
          <w:w w:val="109"/>
          <w:sz w:val="21"/>
          <w:szCs w:val="21"/>
        </w:rPr>
        <w:t>x</w:t>
      </w:r>
      <w:r>
        <w:rPr>
          <w:rFonts w:ascii="Times New Roman" w:hAnsi="Times New Roman"/>
          <w:w w:val="109"/>
          <w:sz w:val="21"/>
          <w:szCs w:val="21"/>
        </w:rPr>
        <w:t>po</w:t>
      </w:r>
      <w:r>
        <w:rPr>
          <w:rFonts w:ascii="Times New Roman" w:hAnsi="Times New Roman"/>
          <w:spacing w:val="1"/>
          <w:w w:val="109"/>
          <w:sz w:val="21"/>
          <w:szCs w:val="21"/>
        </w:rPr>
        <w:t>s</w:t>
      </w:r>
      <w:r>
        <w:rPr>
          <w:rFonts w:ascii="Times New Roman" w:hAnsi="Times New Roman"/>
          <w:w w:val="109"/>
          <w:sz w:val="21"/>
          <w:szCs w:val="21"/>
        </w:rPr>
        <w:t>ure</w:t>
      </w:r>
      <w:r>
        <w:rPr>
          <w:rFonts w:ascii="Times New Roman" w:hAnsi="Times New Roman"/>
          <w:spacing w:val="-4"/>
          <w:w w:val="10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wou</w:t>
      </w:r>
      <w:r>
        <w:rPr>
          <w:rFonts w:ascii="Times New Roman" w:hAnsi="Times New Roman"/>
          <w:spacing w:val="-1"/>
          <w:w w:val="112"/>
          <w:sz w:val="21"/>
          <w:szCs w:val="21"/>
        </w:rPr>
        <w:t>nd</w:t>
      </w:r>
      <w:r>
        <w:rPr>
          <w:rFonts w:ascii="Times New Roman" w:hAnsi="Times New Roman"/>
          <w:w w:val="112"/>
          <w:sz w:val="21"/>
          <w:szCs w:val="21"/>
        </w:rPr>
        <w:t>s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ood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ca</w:t>
      </w:r>
      <w:r>
        <w:rPr>
          <w:rFonts w:ascii="Times New Roman" w:hAnsi="Times New Roman"/>
          <w:w w:val="119"/>
          <w:sz w:val="21"/>
          <w:szCs w:val="21"/>
        </w:rPr>
        <w:t>u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8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m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180" w:right="402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5.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>ac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ough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bo</w:t>
      </w:r>
      <w:r>
        <w:rPr>
          <w:rFonts w:ascii="Times New Roman" w:hAnsi="Times New Roman"/>
          <w:spacing w:val="1"/>
          <w:w w:val="114"/>
          <w:sz w:val="21"/>
          <w:szCs w:val="21"/>
        </w:rPr>
        <w:t>x</w:t>
      </w:r>
      <w:r>
        <w:rPr>
          <w:rFonts w:ascii="Times New Roman" w:hAnsi="Times New Roman"/>
          <w:w w:val="114"/>
          <w:sz w:val="21"/>
          <w:szCs w:val="21"/>
        </w:rPr>
        <w:t>es</w:t>
      </w:r>
      <w:r>
        <w:rPr>
          <w:rFonts w:ascii="Times New Roman" w:hAnsi="Times New Roman"/>
          <w:spacing w:val="-6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ca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2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bre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k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ge</w:t>
      </w:r>
      <w:r>
        <w:rPr>
          <w:rFonts w:ascii="Times New Roman" w:hAnsi="Times New Roman"/>
          <w:spacing w:val="-3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 xml:space="preserve">s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6.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1"/>
          <w:w w:val="115"/>
          <w:sz w:val="21"/>
          <w:szCs w:val="21"/>
        </w:rPr>
        <w:t>nc</w:t>
      </w:r>
      <w:r>
        <w:rPr>
          <w:rFonts w:ascii="Times New Roman" w:hAnsi="Times New Roman"/>
          <w:w w:val="115"/>
          <w:sz w:val="21"/>
          <w:szCs w:val="21"/>
        </w:rPr>
        <w:t>our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w w:val="115"/>
          <w:sz w:val="21"/>
          <w:szCs w:val="21"/>
        </w:rPr>
        <w:t>ges</w:t>
      </w:r>
      <w:r>
        <w:rPr>
          <w:rFonts w:ascii="Times New Roman" w:hAnsi="Times New Roman"/>
          <w:spacing w:val="-1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l 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 xml:space="preserve">o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7.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ght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z w:val="21"/>
          <w:szCs w:val="21"/>
        </w:rPr>
        <w:t>ght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f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her</w:t>
      </w:r>
      <w:r>
        <w:rPr>
          <w:rFonts w:ascii="Times New Roman" w:hAnsi="Times New Roman"/>
          <w:spacing w:val="-3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180" w:right="791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8.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04"/>
          <w:sz w:val="21"/>
          <w:szCs w:val="21"/>
        </w:rPr>
        <w:t>ff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p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6"/>
          <w:sz w:val="21"/>
          <w:szCs w:val="21"/>
        </w:rPr>
        <w:t>a</w:t>
      </w:r>
      <w:r>
        <w:rPr>
          <w:rFonts w:ascii="Times New Roman" w:hAnsi="Times New Roman"/>
          <w:w w:val="126"/>
          <w:sz w:val="21"/>
          <w:szCs w:val="21"/>
        </w:rPr>
        <w:t>s</w:t>
      </w:r>
      <w:r>
        <w:rPr>
          <w:rFonts w:ascii="Times New Roman" w:hAnsi="Times New Roman"/>
          <w:spacing w:val="-13"/>
          <w:w w:val="12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 xml:space="preserve">s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get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331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9.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0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hrough</w:t>
      </w:r>
      <w:r>
        <w:rPr>
          <w:rFonts w:ascii="Times New Roman" w:hAnsi="Times New Roman"/>
          <w:spacing w:val="-1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di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lic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 xml:space="preserve">o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268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10.   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90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gu</w:t>
      </w:r>
      <w:r>
        <w:rPr>
          <w:rFonts w:ascii="Times New Roman" w:hAnsi="Times New Roman"/>
          <w:spacing w:val="1"/>
          <w:w w:val="111"/>
          <w:sz w:val="21"/>
          <w:szCs w:val="21"/>
        </w:rPr>
        <w:t>m</w:t>
      </w:r>
      <w:r>
        <w:rPr>
          <w:rFonts w:ascii="Times New Roman" w:hAnsi="Times New Roman"/>
          <w:w w:val="111"/>
          <w:sz w:val="21"/>
          <w:szCs w:val="21"/>
        </w:rPr>
        <w:t>boro</w:t>
      </w:r>
      <w:r>
        <w:rPr>
          <w:rFonts w:ascii="Times New Roman" w:hAnsi="Times New Roman"/>
          <w:spacing w:val="-4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ca</w:t>
      </w:r>
      <w:r>
        <w:rPr>
          <w:rFonts w:ascii="Times New Roman" w:hAnsi="Times New Roman"/>
          <w:w w:val="119"/>
          <w:sz w:val="21"/>
          <w:szCs w:val="21"/>
        </w:rPr>
        <w:t>u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8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32"/>
          <w:sz w:val="21"/>
          <w:szCs w:val="21"/>
        </w:rPr>
        <w:t xml:space="preserve">s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539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11.   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0"/>
          <w:sz w:val="21"/>
          <w:szCs w:val="21"/>
          <w:lang w:val="en-US"/>
        </w:rPr>
        <w:t xml:space="preserve">g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0"/>
          <w:sz w:val="21"/>
          <w:szCs w:val="21"/>
        </w:rPr>
        <w:t xml:space="preserve">n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nc</w:t>
      </w:r>
      <w:r>
        <w:rPr>
          <w:rFonts w:ascii="Times New Roman" w:hAnsi="Times New Roman"/>
          <w:w w:val="114"/>
          <w:sz w:val="21"/>
          <w:szCs w:val="21"/>
        </w:rPr>
        <w:t>our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w w:val="114"/>
          <w:sz w:val="21"/>
          <w:szCs w:val="21"/>
        </w:rPr>
        <w:t>ge</w:t>
      </w:r>
      <w:r>
        <w:rPr>
          <w:rFonts w:ascii="Times New Roman" w:hAnsi="Times New Roman"/>
          <w:spacing w:val="-7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ue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1"/>
          <w:w w:val="113"/>
          <w:sz w:val="21"/>
          <w:szCs w:val="21"/>
        </w:rPr>
        <w:t>x</w:t>
      </w:r>
      <w:r>
        <w:rPr>
          <w:rFonts w:ascii="Times New Roman" w:hAnsi="Times New Roman"/>
          <w:w w:val="113"/>
          <w:sz w:val="21"/>
          <w:szCs w:val="21"/>
        </w:rPr>
        <w:t>po</w:t>
      </w:r>
      <w:r>
        <w:rPr>
          <w:rFonts w:ascii="Times New Roman" w:hAnsi="Times New Roman"/>
          <w:spacing w:val="1"/>
          <w:w w:val="113"/>
          <w:sz w:val="21"/>
          <w:szCs w:val="21"/>
        </w:rPr>
        <w:t>s</w:t>
      </w:r>
      <w:r>
        <w:rPr>
          <w:rFonts w:ascii="Times New Roman" w:hAnsi="Times New Roman"/>
          <w:w w:val="113"/>
          <w:sz w:val="21"/>
          <w:szCs w:val="21"/>
        </w:rPr>
        <w:t>ure</w:t>
      </w:r>
      <w:r>
        <w:rPr>
          <w:rFonts w:ascii="Times New Roman" w:hAnsi="Times New Roman"/>
          <w:spacing w:val="-8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her 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pacing w:val="2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 xml:space="preserve">                       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Con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tr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180" w:right="122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ough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bo</w:t>
      </w:r>
      <w:r>
        <w:rPr>
          <w:rFonts w:ascii="Times New Roman" w:hAnsi="Times New Roman"/>
          <w:spacing w:val="1"/>
          <w:w w:val="114"/>
          <w:sz w:val="21"/>
          <w:szCs w:val="21"/>
        </w:rPr>
        <w:t>x</w:t>
      </w:r>
      <w:r>
        <w:rPr>
          <w:rFonts w:ascii="Times New Roman" w:hAnsi="Times New Roman"/>
          <w:w w:val="114"/>
          <w:sz w:val="21"/>
          <w:szCs w:val="21"/>
        </w:rPr>
        <w:t>es</w:t>
      </w:r>
      <w:r>
        <w:rPr>
          <w:rFonts w:ascii="Times New Roman" w:hAnsi="Times New Roman"/>
          <w:spacing w:val="-6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  <w:lang w:val="en-US"/>
        </w:rPr>
        <w:t>for easy</w:t>
      </w:r>
      <w:r>
        <w:rPr>
          <w:rFonts w:ascii="Times New Roman" w:hAnsi="Times New Roman"/>
          <w:w w:val="9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re</w:t>
      </w:r>
      <w:r>
        <w:rPr>
          <w:rFonts w:ascii="Times New Roman" w:hAnsi="Times New Roman"/>
          <w:spacing w:val="-1"/>
          <w:w w:val="114"/>
          <w:sz w:val="21"/>
          <w:szCs w:val="21"/>
        </w:rPr>
        <w:t>ac</w:t>
      </w:r>
      <w:r>
        <w:rPr>
          <w:rFonts w:ascii="Times New Roman" w:hAnsi="Times New Roman"/>
          <w:w w:val="114"/>
          <w:sz w:val="21"/>
          <w:szCs w:val="21"/>
        </w:rPr>
        <w:t>h</w:t>
      </w:r>
      <w:r>
        <w:rPr>
          <w:rFonts w:ascii="Times New Roman" w:hAnsi="Times New Roman"/>
          <w:spacing w:val="-5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da</w:t>
      </w:r>
      <w:r>
        <w:rPr>
          <w:rFonts w:ascii="Times New Roman" w:hAnsi="Times New Roman"/>
          <w:sz w:val="21"/>
          <w:szCs w:val="21"/>
        </w:rPr>
        <w:t>rk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264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ebe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spacing w:val="1"/>
          <w:w w:val="113"/>
          <w:sz w:val="21"/>
          <w:szCs w:val="21"/>
        </w:rPr>
        <w:t>k</w:t>
      </w:r>
      <w:r>
        <w:rPr>
          <w:rFonts w:ascii="Times New Roman" w:hAnsi="Times New Roman"/>
          <w:w w:val="113"/>
          <w:sz w:val="21"/>
          <w:szCs w:val="21"/>
        </w:rPr>
        <w:t>ed</w:t>
      </w:r>
      <w:r>
        <w:rPr>
          <w:rFonts w:ascii="Times New Roman" w:hAnsi="Times New Roman"/>
          <w:spacing w:val="2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be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ween</w:t>
      </w:r>
      <w:r>
        <w:rPr>
          <w:rFonts w:ascii="Times New Roman" w:hAnsi="Times New Roman"/>
          <w:spacing w:val="-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9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w w:val="131"/>
          <w:sz w:val="21"/>
          <w:szCs w:val="21"/>
        </w:rPr>
        <w:t>–</w:t>
      </w:r>
      <w:r>
        <w:rPr>
          <w:rFonts w:ascii="Times New Roman" w:hAnsi="Times New Roman"/>
          <w:spacing w:val="-18"/>
          <w:w w:val="13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12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wee</w:t>
      </w:r>
      <w:r>
        <w:rPr>
          <w:rFonts w:ascii="Times New Roman" w:hAnsi="Times New Roman"/>
          <w:spacing w:val="1"/>
          <w:w w:val="113"/>
          <w:sz w:val="21"/>
          <w:szCs w:val="21"/>
        </w:rPr>
        <w:t>k</w:t>
      </w:r>
      <w:r>
        <w:rPr>
          <w:rFonts w:ascii="Times New Roman" w:hAnsi="Times New Roman"/>
          <w:w w:val="113"/>
          <w:sz w:val="21"/>
          <w:szCs w:val="21"/>
        </w:rPr>
        <w:t>s</w:t>
      </w:r>
      <w:r>
        <w:rPr>
          <w:rFonts w:ascii="Times New Roman" w:hAnsi="Times New Roman"/>
          <w:spacing w:val="-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 xml:space="preserve">gg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385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 xml:space="preserve">t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bre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k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ca</w:t>
      </w:r>
      <w:r>
        <w:rPr>
          <w:rFonts w:ascii="Times New Roman" w:hAnsi="Times New Roman"/>
          <w:w w:val="119"/>
          <w:sz w:val="21"/>
          <w:szCs w:val="21"/>
        </w:rPr>
        <w:t>u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8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74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4.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 xml:space="preserve">g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184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5.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Gree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 xml:space="preserve">s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ed</w:t>
      </w:r>
      <w:r>
        <w:rPr>
          <w:rFonts w:ascii="Times New Roman" w:hAnsi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h</w:t>
      </w:r>
      <w:r>
        <w:rPr>
          <w:rFonts w:ascii="Times New Roman" w:hAnsi="Times New Roman"/>
          <w:spacing w:val="-1"/>
          <w:w w:val="113"/>
          <w:sz w:val="21"/>
          <w:szCs w:val="21"/>
        </w:rPr>
        <w:t>an</w:t>
      </w:r>
      <w:r>
        <w:rPr>
          <w:rFonts w:ascii="Times New Roman" w:hAnsi="Times New Roman"/>
          <w:w w:val="113"/>
          <w:sz w:val="21"/>
          <w:szCs w:val="21"/>
        </w:rPr>
        <w:t>ged</w:t>
      </w:r>
      <w:r>
        <w:rPr>
          <w:rFonts w:ascii="Times New Roman" w:hAnsi="Times New Roman"/>
          <w:spacing w:val="-2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he</w:t>
      </w:r>
      <w:r>
        <w:rPr>
          <w:rFonts w:ascii="Times New Roman" w:hAnsi="Times New Roman"/>
          <w:spacing w:val="-1"/>
          <w:w w:val="119"/>
          <w:sz w:val="21"/>
          <w:szCs w:val="21"/>
        </w:rPr>
        <w:t>ad</w:t>
      </w:r>
      <w:r>
        <w:rPr>
          <w:rFonts w:ascii="Times New Roman" w:hAnsi="Times New Roman"/>
          <w:w w:val="119"/>
          <w:sz w:val="21"/>
          <w:szCs w:val="21"/>
        </w:rPr>
        <w:t>s</w:t>
      </w:r>
      <w:r>
        <w:rPr>
          <w:rFonts w:ascii="Times New Roman" w:hAnsi="Times New Roman"/>
          <w:spacing w:val="-14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o</w:t>
      </w:r>
      <w:r>
        <w:rPr>
          <w:rFonts w:ascii="Times New Roman" w:hAnsi="Times New Roman"/>
          <w:spacing w:val="-5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 xml:space="preserve">s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ept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124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6.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Sic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87"/>
          <w:sz w:val="21"/>
          <w:szCs w:val="21"/>
        </w:rPr>
        <w:t xml:space="preserve">l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241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7.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re</w:t>
      </w:r>
      <w:r>
        <w:rPr>
          <w:rFonts w:ascii="Times New Roman" w:hAnsi="Times New Roman"/>
          <w:spacing w:val="1"/>
          <w:w w:val="110"/>
          <w:sz w:val="21"/>
          <w:szCs w:val="21"/>
        </w:rPr>
        <w:t>m</w:t>
      </w:r>
      <w:r>
        <w:rPr>
          <w:rFonts w:ascii="Times New Roman" w:hAnsi="Times New Roman"/>
          <w:w w:val="110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v</w:t>
      </w:r>
      <w:r>
        <w:rPr>
          <w:rFonts w:ascii="Times New Roman" w:hAnsi="Times New Roman"/>
          <w:w w:val="110"/>
          <w:sz w:val="21"/>
          <w:szCs w:val="21"/>
        </w:rPr>
        <w:t>e</w:t>
      </w:r>
      <w:r>
        <w:rPr>
          <w:rFonts w:ascii="Times New Roman" w:hAnsi="Times New Roman"/>
          <w:spacing w:val="-2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 xml:space="preserve">k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nc</w:t>
      </w:r>
      <w:r>
        <w:rPr>
          <w:rFonts w:ascii="Times New Roman" w:hAnsi="Times New Roman"/>
          <w:w w:val="114"/>
          <w:sz w:val="21"/>
          <w:szCs w:val="21"/>
        </w:rPr>
        <w:t>our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w w:val="114"/>
          <w:sz w:val="21"/>
          <w:szCs w:val="21"/>
        </w:rPr>
        <w:t>ge</w:t>
      </w:r>
      <w:r>
        <w:rPr>
          <w:rFonts w:ascii="Times New Roman" w:hAnsi="Times New Roman"/>
          <w:spacing w:val="-7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364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8.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st</w:t>
      </w:r>
      <w:r>
        <w:rPr>
          <w:rFonts w:ascii="Times New Roman" w:hAnsi="Times New Roman"/>
          <w:w w:val="115"/>
          <w:sz w:val="21"/>
          <w:szCs w:val="21"/>
        </w:rPr>
        <w:t>o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k</w:t>
      </w:r>
      <w:r>
        <w:rPr>
          <w:rFonts w:ascii="Times New Roman" w:hAnsi="Times New Roman"/>
          <w:spacing w:val="-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how</w:t>
      </w:r>
      <w:r>
        <w:rPr>
          <w:rFonts w:ascii="Times New Roman" w:hAnsi="Times New Roman"/>
          <w:spacing w:val="-3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94"/>
          <w:sz w:val="21"/>
          <w:szCs w:val="21"/>
        </w:rPr>
        <w:t xml:space="preserve">y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180" w:right="109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9.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1"/>
          <w:sz w:val="21"/>
          <w:szCs w:val="21"/>
        </w:rPr>
        <w:t>n</w:t>
      </w:r>
      <w:r>
        <w:rPr>
          <w:rFonts w:ascii="Times New Roman" w:hAnsi="Times New Roman"/>
          <w:w w:val="121"/>
          <w:sz w:val="21"/>
          <w:szCs w:val="21"/>
        </w:rPr>
        <w:t>e</w:t>
      </w:r>
      <w:r>
        <w:rPr>
          <w:rFonts w:ascii="Times New Roman" w:hAnsi="Times New Roman"/>
          <w:spacing w:val="1"/>
          <w:w w:val="121"/>
          <w:sz w:val="21"/>
          <w:szCs w:val="21"/>
        </w:rPr>
        <w:t>st</w:t>
      </w:r>
      <w:r>
        <w:rPr>
          <w:rFonts w:ascii="Times New Roman" w:hAnsi="Times New Roman"/>
          <w:w w:val="121"/>
          <w:sz w:val="21"/>
          <w:szCs w:val="21"/>
        </w:rPr>
        <w:t>s</w:t>
      </w:r>
      <w:r>
        <w:rPr>
          <w:rFonts w:ascii="Times New Roman" w:hAnsi="Times New Roman"/>
          <w:spacing w:val="-9"/>
          <w:w w:val="1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ough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 xml:space="preserve">s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ca</w:t>
      </w:r>
      <w:r>
        <w:rPr>
          <w:rFonts w:ascii="Times New Roman" w:hAnsi="Times New Roman"/>
          <w:w w:val="119"/>
          <w:sz w:val="21"/>
          <w:szCs w:val="21"/>
        </w:rPr>
        <w:t>u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8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10.   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here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ough</w:t>
      </w:r>
      <w:r>
        <w:rPr>
          <w:rFonts w:ascii="Times New Roman" w:hAnsi="Times New Roman"/>
          <w:spacing w:val="-20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ee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s</w:t>
      </w:r>
      <w:r>
        <w:rPr>
          <w:rFonts w:ascii="Times New Roman" w:hAnsi="Times New Roman"/>
          <w:spacing w:val="10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roughs</w:t>
      </w:r>
      <w:r>
        <w:rPr>
          <w:rFonts w:ascii="Times New Roman" w:hAnsi="Times New Roman"/>
          <w:spacing w:val="-3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46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11.   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3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lic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gu</w:t>
      </w:r>
      <w:r>
        <w:rPr>
          <w:rFonts w:ascii="Times New Roman" w:hAnsi="Times New Roman"/>
          <w:spacing w:val="1"/>
          <w:w w:val="111"/>
          <w:sz w:val="21"/>
          <w:szCs w:val="21"/>
        </w:rPr>
        <w:t>m</w:t>
      </w:r>
      <w:r>
        <w:rPr>
          <w:rFonts w:ascii="Times New Roman" w:hAnsi="Times New Roman"/>
          <w:w w:val="111"/>
          <w:sz w:val="21"/>
          <w:szCs w:val="21"/>
        </w:rPr>
        <w:t>boro</w:t>
      </w:r>
      <w:r>
        <w:rPr>
          <w:rFonts w:ascii="Times New Roman" w:hAnsi="Times New Roman"/>
          <w:spacing w:val="-4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180" w:right="287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12.   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pre</w:t>
      </w:r>
      <w:r>
        <w:rPr>
          <w:rFonts w:ascii="Times New Roman" w:hAnsi="Times New Roman"/>
          <w:spacing w:val="-1"/>
          <w:w w:val="110"/>
          <w:sz w:val="21"/>
          <w:szCs w:val="21"/>
        </w:rPr>
        <w:t>v</w:t>
      </w:r>
      <w:r>
        <w:rPr>
          <w:rFonts w:ascii="Times New Roman" w:hAnsi="Times New Roman"/>
          <w:w w:val="110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t</w:t>
      </w:r>
      <w:r>
        <w:rPr>
          <w:rFonts w:ascii="Times New Roman" w:hAnsi="Times New Roman"/>
          <w:spacing w:val="-2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 xml:space="preserve">k </w:t>
      </w:r>
      <w:r>
        <w:rPr>
          <w:rFonts w:ascii="Times New Roman" w:hAnsi="Times New Roman"/>
          <w:spacing w:val="1"/>
          <w:w w:val="110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 xml:space="preserve">hrough </w:t>
      </w:r>
      <w:r>
        <w:rPr>
          <w:rFonts w:ascii="Times New Roman" w:hAnsi="Times New Roman"/>
          <w:w w:val="110"/>
          <w:sz w:val="21"/>
          <w:szCs w:val="21"/>
          <w:lang w:val="en-US"/>
        </w:rPr>
        <w:t>spraying and</w:t>
      </w:r>
      <w:r>
        <w:rPr>
          <w:rFonts w:ascii="Times New Roman" w:hAnsi="Times New Roman"/>
          <w:spacing w:val="-1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 xml:space="preserve">n </w:t>
      </w:r>
      <w:r>
        <w:rPr>
          <w:rFonts w:ascii="Times New Roman" w:hAnsi="Times New Roman"/>
          <w:spacing w:val="-1"/>
          <w:w w:val="110"/>
          <w:sz w:val="21"/>
          <w:szCs w:val="21"/>
          <w:lang w:val="en-US"/>
        </w:rPr>
        <w:t>respectively.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4" w:after="0" w:lineRule="exact" w:line="18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26" w:after="0" w:lineRule="auto" w:line="240"/>
        <w:ind w:right="3386"/>
        <w:jc w:val="left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sz w:val="21"/>
          <w:szCs w:val="21"/>
        </w:rPr>
        <w:t xml:space="preserve">                         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TRE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S</w:t>
      </w:r>
      <w:r>
        <w:rPr>
          <w:rFonts w:ascii="Times New Roman" w:hAnsi="Times New Roman"/>
          <w:b/>
          <w:bCs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2"/>
          <w:sz w:val="21"/>
          <w:szCs w:val="21"/>
        </w:rPr>
        <w:t>I</w:t>
      </w:r>
      <w:r>
        <w:rPr>
          <w:rFonts w:ascii="Times New Roman" w:hAnsi="Times New Roman"/>
          <w:b/>
          <w:bCs/>
          <w:w w:val="92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9"/>
          <w:w w:val="9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2"/>
          <w:w w:val="81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3"/>
          <w:w w:val="90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1"/>
          <w:w w:val="104"/>
          <w:sz w:val="21"/>
          <w:szCs w:val="21"/>
        </w:rPr>
        <w:t>S</w:t>
      </w:r>
      <w:r>
        <w:rPr>
          <w:rFonts w:ascii="Times New Roman" w:hAnsi="Times New Roman"/>
          <w:b/>
          <w:bCs/>
          <w:w w:val="76"/>
          <w:sz w:val="21"/>
          <w:szCs w:val="21"/>
        </w:rPr>
        <w:t>;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2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re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po</w:t>
      </w:r>
      <w:r>
        <w:rPr>
          <w:rFonts w:ascii="Times New Roman" w:hAnsi="Times New Roman"/>
          <w:spacing w:val="-1"/>
          <w:w w:val="116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6"/>
          <w:sz w:val="21"/>
          <w:szCs w:val="21"/>
        </w:rPr>
        <w:t>t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2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w w:val="116"/>
          <w:sz w:val="21"/>
          <w:szCs w:val="21"/>
        </w:rPr>
        <w:t xml:space="preserve">                     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1"/>
          <w:w w:val="116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e</w:t>
      </w:r>
      <w:r>
        <w:rPr>
          <w:rFonts w:ascii="Times New Roman" w:hAnsi="Times New Roman"/>
          <w:b/>
          <w:bCs/>
          <w:w w:val="116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i</w:t>
      </w:r>
      <w:r>
        <w:rPr>
          <w:rFonts w:ascii="Times New Roman" w:hAnsi="Times New Roman"/>
          <w:b/>
          <w:bCs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76"/>
          <w:sz w:val="21"/>
          <w:szCs w:val="21"/>
        </w:rPr>
        <w:t>;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Ch</w:t>
      </w:r>
      <w:r>
        <w:rPr>
          <w:rFonts w:ascii="Times New Roman" w:hAnsi="Times New Roman"/>
          <w:spacing w:val="-1"/>
          <w:w w:val="110"/>
          <w:sz w:val="21"/>
          <w:szCs w:val="21"/>
        </w:rPr>
        <w:t>an</w:t>
      </w:r>
      <w:r>
        <w:rPr>
          <w:rFonts w:ascii="Times New Roman" w:hAnsi="Times New Roman"/>
          <w:w w:val="110"/>
          <w:sz w:val="21"/>
          <w:szCs w:val="21"/>
        </w:rPr>
        <w:t>ge</w:t>
      </w:r>
      <w:r>
        <w:rPr>
          <w:rFonts w:ascii="Times New Roman" w:hAnsi="Times New Roman"/>
          <w:spacing w:val="-2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ee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i.</w:t>
      </w:r>
      <w:r>
        <w:rPr>
          <w:rFonts w:ascii="Times New Roman" w:hAnsi="Times New Roman"/>
          <w:sz w:val="21"/>
          <w:szCs w:val="21"/>
        </w:rPr>
        <w:t>e.</w:t>
      </w:r>
      <w:r>
        <w:rPr>
          <w:rFonts w:ascii="Times New Roman" w:hAnsi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growers</w:t>
      </w:r>
      <w:r>
        <w:rPr>
          <w:rFonts w:ascii="Times New Roman" w:hAnsi="Times New Roman"/>
          <w:spacing w:val="-1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Ch</w:t>
      </w:r>
      <w:r>
        <w:rPr>
          <w:rFonts w:ascii="Times New Roman" w:hAnsi="Times New Roman"/>
          <w:spacing w:val="-1"/>
          <w:w w:val="110"/>
          <w:sz w:val="21"/>
          <w:szCs w:val="21"/>
        </w:rPr>
        <w:t>an</w:t>
      </w:r>
      <w:r>
        <w:rPr>
          <w:rFonts w:ascii="Times New Roman" w:hAnsi="Times New Roman"/>
          <w:w w:val="110"/>
          <w:sz w:val="21"/>
          <w:szCs w:val="21"/>
        </w:rPr>
        <w:t>ge</w:t>
      </w:r>
      <w:r>
        <w:rPr>
          <w:rFonts w:ascii="Times New Roman" w:hAnsi="Times New Roman"/>
          <w:spacing w:val="-2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9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vin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4.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88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adin</w:t>
      </w:r>
      <w:r>
        <w:rPr>
          <w:rFonts w:ascii="Times New Roman" w:hAnsi="Times New Roman"/>
          <w:sz w:val="21"/>
          <w:szCs w:val="21"/>
        </w:rPr>
        <w:t xml:space="preserve">g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5.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90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6.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Hi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per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ures</w:t>
      </w:r>
      <w:r>
        <w:rPr>
          <w:rFonts w:ascii="Times New Roman" w:hAnsi="Times New Roman"/>
          <w:spacing w:val="-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9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7.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Pre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nc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8.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95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9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9.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Ch</w:t>
      </w:r>
      <w:r>
        <w:rPr>
          <w:rFonts w:ascii="Times New Roman" w:hAnsi="Times New Roman"/>
          <w:spacing w:val="-1"/>
          <w:w w:val="110"/>
          <w:sz w:val="21"/>
          <w:szCs w:val="21"/>
        </w:rPr>
        <w:t>an</w:t>
      </w:r>
      <w:r>
        <w:rPr>
          <w:rFonts w:ascii="Times New Roman" w:hAnsi="Times New Roman"/>
          <w:w w:val="110"/>
          <w:sz w:val="21"/>
          <w:szCs w:val="21"/>
        </w:rPr>
        <w:t>ge</w:t>
      </w:r>
      <w:r>
        <w:rPr>
          <w:rFonts w:ascii="Times New Roman" w:hAnsi="Times New Roman"/>
          <w:spacing w:val="-2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1"/>
          <w:sz w:val="21"/>
          <w:szCs w:val="21"/>
        </w:rPr>
        <w:t>a</w:t>
      </w:r>
      <w:r>
        <w:rPr>
          <w:rFonts w:ascii="Times New Roman" w:hAnsi="Times New Roman"/>
          <w:w w:val="111"/>
          <w:sz w:val="21"/>
          <w:szCs w:val="21"/>
        </w:rPr>
        <w:t>rou</w:t>
      </w:r>
      <w:r>
        <w:rPr>
          <w:rFonts w:ascii="Times New Roman" w:hAnsi="Times New Roman"/>
          <w:spacing w:val="-1"/>
          <w:w w:val="111"/>
          <w:sz w:val="21"/>
          <w:szCs w:val="21"/>
        </w:rPr>
        <w:t>n</w:t>
      </w:r>
      <w:r>
        <w:rPr>
          <w:rFonts w:ascii="Times New Roman" w:hAnsi="Times New Roman"/>
          <w:w w:val="111"/>
          <w:sz w:val="21"/>
          <w:szCs w:val="21"/>
        </w:rPr>
        <w:t>d</w:t>
      </w:r>
      <w:r>
        <w:rPr>
          <w:rFonts w:ascii="Times New Roman" w:hAnsi="Times New Roman"/>
          <w:spacing w:val="-1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i.</w:t>
      </w:r>
      <w:r>
        <w:rPr>
          <w:rFonts w:ascii="Times New Roman" w:hAnsi="Times New Roman"/>
          <w:sz w:val="21"/>
          <w:szCs w:val="21"/>
        </w:rPr>
        <w:t>e.</w:t>
      </w:r>
      <w:r>
        <w:rPr>
          <w:rFonts w:ascii="Times New Roman" w:hAnsi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ew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9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w w:val="119"/>
          <w:sz w:val="21"/>
          <w:szCs w:val="21"/>
          <w:lang w:val="en-US"/>
        </w:rPr>
      </w:pPr>
      <w:r>
        <w:rPr>
          <w:rFonts w:ascii="Times New Roman" w:hAnsi="Times New Roman"/>
          <w:sz w:val="21"/>
          <w:szCs w:val="21"/>
        </w:rPr>
        <w:t xml:space="preserve">10. </w:t>
      </w:r>
      <w:r>
        <w:rPr>
          <w:rFonts w:ascii="Times New Roman" w:hAnsi="Times New Roman"/>
          <w:spacing w:val="-1"/>
          <w:w w:val="98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pre</w:t>
      </w:r>
      <w:r>
        <w:rPr>
          <w:rFonts w:ascii="Times New Roman" w:hAnsi="Times New Roman"/>
          <w:spacing w:val="-1"/>
          <w:w w:val="112"/>
          <w:sz w:val="21"/>
          <w:szCs w:val="21"/>
        </w:rPr>
        <w:t>da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ors</w:t>
      </w:r>
      <w:r>
        <w:rPr>
          <w:rFonts w:ascii="Times New Roman" w:hAnsi="Times New Roman"/>
          <w:spacing w:val="19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rou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9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9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b/>
          <w:bCs/>
          <w:w w:val="119"/>
          <w:sz w:val="21"/>
          <w:szCs w:val="21"/>
          <w:lang w:val="en-US"/>
        </w:rPr>
      </w:pPr>
      <w:r>
        <w:rPr>
          <w:rFonts w:ascii="Times New Roman" w:hAnsi="Times New Roman"/>
          <w:w w:val="119"/>
          <w:sz w:val="21"/>
          <w:szCs w:val="21"/>
          <w:lang w:val="en-US"/>
        </w:rPr>
        <w:t xml:space="preserve">     </w:t>
      </w:r>
      <w:r>
        <w:rPr>
          <w:rFonts w:ascii="Times New Roman" w:hAnsi="Times New Roman"/>
          <w:b/>
          <w:bCs/>
          <w:w w:val="119"/>
          <w:sz w:val="21"/>
          <w:szCs w:val="21"/>
          <w:lang w:val="en-US"/>
        </w:rPr>
        <w:t>Control of stress.</w:t>
      </w:r>
    </w:p>
    <w:p>
      <w:pPr>
        <w:pStyle w:val="style179"/>
        <w:widowControl w:val="false"/>
        <w:numPr>
          <w:ilvl w:val="0"/>
          <w:numId w:val="3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Build poultry house away from roads wh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ere vehicl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es and people pass.</w:t>
      </w:r>
    </w:p>
    <w:p>
      <w:pPr>
        <w:pStyle w:val="style179"/>
        <w:widowControl w:val="false"/>
        <w:numPr>
          <w:ilvl w:val="0"/>
          <w:numId w:val="3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Insula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te the poultry house to maintain uniform t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emperature.</w:t>
      </w:r>
    </w:p>
    <w:p>
      <w:pPr>
        <w:pStyle w:val="style179"/>
        <w:widowControl w:val="false"/>
        <w:numPr>
          <w:ilvl w:val="0"/>
          <w:numId w:val="3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Control diseases and parasites.</w:t>
      </w:r>
    </w:p>
    <w:p>
      <w:pPr>
        <w:pStyle w:val="style179"/>
        <w:widowControl w:val="false"/>
        <w:numPr>
          <w:ilvl w:val="0"/>
          <w:numId w:val="3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Change of routine pro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gram must be gradual.</w:t>
      </w:r>
    </w:p>
    <w:p>
      <w:pPr>
        <w:pStyle w:val="style179"/>
        <w:widowControl w:val="false"/>
        <w:numPr>
          <w:ilvl w:val="0"/>
          <w:numId w:val="3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A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void introduction of new birds to the stock.</w:t>
      </w:r>
    </w:p>
    <w:p>
      <w:pPr>
        <w:pStyle w:val="style179"/>
        <w:widowControl w:val="false"/>
        <w:numPr>
          <w:ilvl w:val="0"/>
          <w:numId w:val="3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Provide properly formulated ch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icken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feeds.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3"/>
          <w:w w:val="111"/>
          <w:sz w:val="21"/>
          <w:szCs w:val="21"/>
        </w:rPr>
        <w:t xml:space="preserve">                 </w:t>
      </w:r>
      <w:r>
        <w:rPr>
          <w:rFonts w:ascii="Times New Roman" w:hAnsi="Times New Roman"/>
          <w:b/>
          <w:bCs/>
          <w:spacing w:val="3"/>
          <w:w w:val="111"/>
          <w:sz w:val="21"/>
          <w:szCs w:val="21"/>
        </w:rPr>
        <w:t>Eff</w:t>
      </w:r>
      <w:r>
        <w:rPr>
          <w:rFonts w:ascii="Times New Roman" w:hAnsi="Times New Roman"/>
          <w:b/>
          <w:bCs/>
          <w:spacing w:val="2"/>
          <w:w w:val="111"/>
          <w:sz w:val="21"/>
          <w:szCs w:val="21"/>
        </w:rPr>
        <w:t>ec</w:t>
      </w:r>
      <w:r>
        <w:rPr>
          <w:rFonts w:ascii="Times New Roman" w:hAnsi="Times New Roman"/>
          <w:b/>
          <w:bCs/>
          <w:spacing w:val="3"/>
          <w:w w:val="111"/>
          <w:sz w:val="21"/>
          <w:szCs w:val="21"/>
        </w:rPr>
        <w:t>t</w:t>
      </w:r>
      <w:r>
        <w:rPr>
          <w:rFonts w:ascii="Times New Roman" w:hAnsi="Times New Roman"/>
          <w:b/>
          <w:bCs/>
          <w:w w:val="111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3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0"/>
          <w:sz w:val="21"/>
          <w:szCs w:val="21"/>
        </w:rPr>
        <w:t>R</w:t>
      </w:r>
      <w:r>
        <w:rPr>
          <w:rFonts w:ascii="Times New Roman" w:hAnsi="Times New Roman"/>
          <w:w w:val="110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e</w:t>
      </w:r>
      <w:r>
        <w:rPr>
          <w:rFonts w:ascii="Times New Roman" w:hAnsi="Times New Roman"/>
          <w:spacing w:val="-5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0"/>
          <w:sz w:val="21"/>
          <w:szCs w:val="21"/>
        </w:rPr>
        <w:t>R</w:t>
      </w:r>
      <w:r>
        <w:rPr>
          <w:rFonts w:ascii="Times New Roman" w:hAnsi="Times New Roman"/>
          <w:w w:val="110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e</w:t>
      </w:r>
      <w:r>
        <w:rPr>
          <w:rFonts w:ascii="Times New Roman" w:hAnsi="Times New Roman"/>
          <w:spacing w:val="-5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rd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pp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Ma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ca</w:t>
      </w:r>
      <w:r>
        <w:rPr>
          <w:rFonts w:ascii="Times New Roman" w:hAnsi="Times New Roman"/>
          <w:w w:val="119"/>
          <w:sz w:val="21"/>
          <w:szCs w:val="21"/>
        </w:rPr>
        <w:t>u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8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58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4.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grow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ou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2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3"/>
          <w:w w:val="95"/>
          <w:sz w:val="21"/>
          <w:szCs w:val="21"/>
        </w:rPr>
        <w:t>Q</w:t>
      </w:r>
      <w:r>
        <w:rPr>
          <w:rFonts w:ascii="Times New Roman" w:hAnsi="Times New Roman"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w w:val="76"/>
          <w:sz w:val="21"/>
          <w:szCs w:val="21"/>
        </w:rPr>
        <w:t>;</w:t>
      </w:r>
      <w:r>
        <w:rPr>
          <w:rFonts w:ascii="Times New Roman" w:hAnsi="Times New Roman"/>
          <w:sz w:val="21"/>
          <w:szCs w:val="21"/>
        </w:rPr>
        <w:t xml:space="preserve"> e</w:t>
      </w:r>
      <w:r>
        <w:rPr>
          <w:rFonts w:ascii="Times New Roman" w:hAnsi="Times New Roman"/>
          <w:spacing w:val="1"/>
          <w:sz w:val="21"/>
          <w:szCs w:val="21"/>
        </w:rPr>
        <w:t>x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lai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how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rol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2876" w:right="2378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w w:val="97"/>
          <w:sz w:val="21"/>
          <w:szCs w:val="21"/>
        </w:rPr>
        <w:t>C</w:t>
      </w:r>
      <w:r>
        <w:rPr>
          <w:rFonts w:ascii="Times New Roman" w:hAnsi="Times New Roman"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sz w:val="21"/>
          <w:szCs w:val="21"/>
        </w:rPr>
        <w:t>o</w:t>
      </w:r>
      <w:r>
        <w:rPr>
          <w:rFonts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sz w:val="21"/>
          <w:szCs w:val="21"/>
        </w:rPr>
        <w:t>goo</w:t>
      </w:r>
      <w:r>
        <w:rPr>
          <w:rFonts w:ascii="Times New Roman" w:hAnsi="Times New Roman"/>
          <w:sz w:val="21"/>
          <w:szCs w:val="21"/>
        </w:rPr>
        <w:t xml:space="preserve">d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a</w:t>
      </w:r>
      <w:r>
        <w:rPr>
          <w:rFonts w:ascii="Times New Roman" w:hAnsi="Times New Roman"/>
          <w:spacing w:val="2"/>
          <w:sz w:val="21"/>
          <w:szCs w:val="21"/>
        </w:rPr>
        <w:t>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pacing w:val="2"/>
          <w:w w:val="112"/>
          <w:sz w:val="21"/>
          <w:szCs w:val="21"/>
        </w:rPr>
        <w:t>b</w:t>
      </w:r>
      <w:r>
        <w:rPr>
          <w:rFonts w:ascii="Times New Roman" w:hAnsi="Times New Roman"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w w:val="87"/>
          <w:sz w:val="21"/>
          <w:szCs w:val="21"/>
        </w:rPr>
        <w:t>: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2" w:after="0" w:lineRule="exact" w:line="240"/>
        <w:rPr>
          <w:rFonts w:ascii="Times New Roman" w:hAnsi="Times New Roman"/>
          <w:sz w:val="21"/>
          <w:szCs w:val="21"/>
        </w:rPr>
      </w:pPr>
    </w:p>
    <w:tbl>
      <w:tblPr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2952"/>
        <w:gridCol w:w="2952"/>
        <w:gridCol w:w="2952"/>
      </w:tblGrid>
      <w:tr>
        <w:trPr>
          <w:trHeight w:val="376" w:hRule="exac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auto" w:line="240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2"/>
                <w:sz w:val="21"/>
                <w:szCs w:val="21"/>
              </w:rPr>
              <w:t>Goo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3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2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spacing w:val="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2"/>
                <w:w w:val="94"/>
                <w:sz w:val="21"/>
                <w:szCs w:val="21"/>
              </w:rPr>
              <w:t>y</w:t>
            </w:r>
            <w:r>
              <w:rPr>
                <w:rFonts w:ascii="Times New Roman" w:hAnsi="Times New Roman"/>
                <w:spacing w:val="2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2"/>
                <w:sz w:val="21"/>
                <w:szCs w:val="21"/>
              </w:rPr>
              <w:t>B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28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2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spacing w:val="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2"/>
                <w:w w:val="94"/>
                <w:sz w:val="21"/>
                <w:szCs w:val="21"/>
              </w:rPr>
              <w:t>y</w:t>
            </w:r>
            <w:r>
              <w:rPr>
                <w:rFonts w:ascii="Times New Roman" w:hAnsi="Times New Roman"/>
                <w:spacing w:val="2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</w:p>
        </w:tc>
      </w:tr>
      <w:tr>
        <w:tblPrEx/>
        <w:trPr>
          <w:trHeight w:val="741" w:hRule="exac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2"/>
                <w:sz w:val="21"/>
                <w:szCs w:val="21"/>
              </w:rPr>
              <w:t>Co</w:t>
            </w:r>
            <w:r>
              <w:rPr>
                <w:rFonts w:ascii="Times New Roman" w:hAnsi="Times New Roman"/>
                <w:spacing w:val="3"/>
                <w:sz w:val="21"/>
                <w:szCs w:val="21"/>
              </w:rPr>
              <w:t>m</w:t>
            </w:r>
            <w:r>
              <w:rPr>
                <w:rFonts w:ascii="Times New Roman" w:hAnsi="Times New Roman"/>
                <w:sz w:val="21"/>
                <w:szCs w:val="21"/>
              </w:rPr>
              <w:t>b</w:t>
            </w:r>
            <w:r>
              <w:rPr>
                <w:rFonts w:ascii="Times New Roman" w:hAnsi="Times New Roman"/>
                <w:spacing w:val="5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w w:val="148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pacing w:val="-27"/>
                <w:w w:val="148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2"/>
                <w:w w:val="104"/>
                <w:sz w:val="21"/>
                <w:szCs w:val="21"/>
              </w:rPr>
              <w:t>w</w:t>
            </w:r>
            <w:r>
              <w:rPr>
                <w:rFonts w:ascii="Times New Roman" w:hAnsi="Times New Roman"/>
                <w:spacing w:val="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3"/>
                <w:w w:val="116"/>
                <w:sz w:val="21"/>
                <w:szCs w:val="21"/>
              </w:rPr>
              <w:t>tt</w:t>
            </w:r>
            <w:r>
              <w:rPr>
                <w:rFonts w:ascii="Times New Roman" w:hAnsi="Times New Roman"/>
                <w:spacing w:val="2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z w:val="21"/>
                <w:szCs w:val="21"/>
              </w:rPr>
              <w:t>hey</w:t>
            </w:r>
            <w:r>
              <w:rPr>
                <w:rFonts w:ascii="Times New Roman" w:hAnsi="Times New Roman"/>
                <w:spacing w:val="20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z w:val="21"/>
                <w:szCs w:val="21"/>
              </w:rPr>
              <w:t>re</w:t>
            </w:r>
            <w:r>
              <w:rPr>
                <w:rFonts w:ascii="Times New Roman" w:hAnsi="Times New Roman"/>
                <w:spacing w:val="4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g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w w:val="78"/>
                <w:sz w:val="21"/>
                <w:szCs w:val="21"/>
              </w:rPr>
              <w:t>,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z w:val="21"/>
                <w:szCs w:val="21"/>
              </w:rPr>
              <w:t>red</w:t>
            </w:r>
            <w:r>
              <w:rPr>
                <w:rFonts w:ascii="Times New Roman" w:hAnsi="Times New Roman"/>
                <w:spacing w:val="3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w w:val="110"/>
                <w:sz w:val="21"/>
                <w:szCs w:val="21"/>
              </w:rPr>
              <w:t>n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before="89" w:after="0" w:lineRule="auto" w:line="240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-1"/>
                <w:sz w:val="21"/>
                <w:szCs w:val="21"/>
              </w:rPr>
              <w:t>c</w:t>
            </w:r>
            <w:r>
              <w:rPr>
                <w:rFonts w:ascii="Times New Roman" w:hAnsi="Times New Roman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sz w:val="21"/>
                <w:szCs w:val="21"/>
              </w:rPr>
              <w:t>our</w:t>
            </w:r>
            <w:r>
              <w:rPr>
                <w:rFonts w:ascii="Times New Roman" w:hAnsi="Times New Roman"/>
                <w:spacing w:val="57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an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f</w:t>
            </w:r>
            <w:r>
              <w:rPr>
                <w:rFonts w:ascii="Times New Roman" w:hAnsi="Times New Roman"/>
                <w:sz w:val="21"/>
                <w:szCs w:val="21"/>
              </w:rPr>
              <w:t>u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sz w:val="21"/>
                <w:szCs w:val="21"/>
              </w:rPr>
              <w:t>l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z w:val="21"/>
                <w:szCs w:val="21"/>
              </w:rPr>
              <w:t>hey</w:t>
            </w:r>
            <w:r>
              <w:rPr>
                <w:rFonts w:ascii="Times New Roman" w:hAnsi="Times New Roman"/>
                <w:spacing w:val="20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z w:val="21"/>
                <w:szCs w:val="21"/>
              </w:rPr>
              <w:t>re</w:t>
            </w:r>
            <w:r>
              <w:rPr>
                <w:rFonts w:ascii="Times New Roman" w:hAnsi="Times New Roman"/>
                <w:spacing w:val="4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z w:val="21"/>
                <w:szCs w:val="21"/>
              </w:rPr>
              <w:t>ry</w:t>
            </w:r>
            <w:r>
              <w:rPr>
                <w:rFonts w:ascii="Times New Roman" w:hAnsi="Times New Roman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z w:val="21"/>
                <w:szCs w:val="21"/>
              </w:rPr>
              <w:t>p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al</w:t>
            </w:r>
            <w:r>
              <w:rPr>
                <w:rFonts w:ascii="Times New Roman" w:hAnsi="Times New Roman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-1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d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before="89" w:after="0" w:lineRule="auto" w:line="240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1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-1"/>
                <w:w w:val="116"/>
                <w:sz w:val="21"/>
                <w:szCs w:val="21"/>
              </w:rPr>
              <w:t>c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w w:val="94"/>
                <w:sz w:val="21"/>
                <w:szCs w:val="21"/>
              </w:rPr>
              <w:t>y</w:t>
            </w:r>
          </w:p>
        </w:tc>
      </w:tr>
      <w:tr>
        <w:tblPrEx/>
        <w:trPr>
          <w:trHeight w:val="741" w:hRule="exac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3"/>
                <w:w w:val="93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spacing w:val="2"/>
                <w:w w:val="94"/>
                <w:sz w:val="21"/>
                <w:szCs w:val="21"/>
              </w:rPr>
              <w:t>y</w:t>
            </w:r>
            <w:r>
              <w:rPr>
                <w:rFonts w:ascii="Times New Roman" w:hAnsi="Times New Roman"/>
                <w:spacing w:val="2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w w:val="132"/>
                <w:sz w:val="21"/>
                <w:szCs w:val="21"/>
              </w:rPr>
              <w:t>s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z w:val="21"/>
                <w:szCs w:val="21"/>
              </w:rPr>
              <w:t>hey</w:t>
            </w:r>
            <w:r>
              <w:rPr>
                <w:rFonts w:ascii="Times New Roman" w:hAnsi="Times New Roman"/>
                <w:spacing w:val="20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z w:val="21"/>
                <w:szCs w:val="21"/>
              </w:rPr>
              <w:t>re</w:t>
            </w:r>
            <w:r>
              <w:rPr>
                <w:rFonts w:ascii="Times New Roman" w:hAnsi="Times New Roman"/>
                <w:spacing w:val="4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k</w:t>
            </w:r>
            <w:r>
              <w:rPr>
                <w:rFonts w:ascii="Times New Roman" w:hAnsi="Times New Roman"/>
                <w:sz w:val="21"/>
                <w:szCs w:val="21"/>
              </w:rPr>
              <w:t>een</w:t>
            </w:r>
            <w:r>
              <w:rPr>
                <w:rFonts w:ascii="Times New Roman" w:hAnsi="Times New Roman"/>
                <w:spacing w:val="5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-1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d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before="89" w:after="0" w:lineRule="auto" w:line="240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1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p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  <w:r>
              <w:rPr>
                <w:rFonts w:ascii="Times New Roman" w:hAnsi="Times New Roman"/>
                <w:spacing w:val="1"/>
                <w:w w:val="101"/>
                <w:sz w:val="21"/>
                <w:szCs w:val="21"/>
              </w:rPr>
              <w:t>k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li</w:t>
            </w:r>
            <w:r>
              <w:rPr>
                <w:rFonts w:ascii="Times New Roman" w:hAnsi="Times New Roman"/>
                <w:spacing w:val="-1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g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z w:val="21"/>
                <w:szCs w:val="21"/>
              </w:rPr>
              <w:t>hey</w:t>
            </w:r>
            <w:r>
              <w:rPr>
                <w:rFonts w:ascii="Times New Roman" w:hAnsi="Times New Roman"/>
                <w:spacing w:val="20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z w:val="21"/>
                <w:szCs w:val="21"/>
              </w:rPr>
              <w:t>re</w:t>
            </w:r>
            <w:r>
              <w:rPr>
                <w:rFonts w:ascii="Times New Roman" w:hAnsi="Times New Roman"/>
                <w:spacing w:val="4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1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u</w:t>
            </w:r>
            <w:r>
              <w:rPr>
                <w:rFonts w:ascii="Times New Roman" w:hAnsi="Times New Roman"/>
                <w:spacing w:val="-1"/>
                <w:w w:val="112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pacing w:val="1"/>
                <w:w w:val="112"/>
                <w:sz w:val="21"/>
                <w:szCs w:val="21"/>
              </w:rPr>
              <w:t>k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en</w:t>
            </w:r>
            <w:r>
              <w:rPr>
                <w:rFonts w:ascii="Times New Roman" w:hAnsi="Times New Roman"/>
                <w:spacing w:val="-2"/>
                <w:w w:val="112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an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12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w w:val="110"/>
                <w:sz w:val="21"/>
                <w:szCs w:val="21"/>
              </w:rPr>
              <w:t>u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w w:val="87"/>
                <w:sz w:val="21"/>
                <w:szCs w:val="21"/>
              </w:rPr>
              <w:t>l</w:t>
            </w:r>
          </w:p>
        </w:tc>
      </w:tr>
      <w:tr>
        <w:tblPrEx/>
        <w:trPr>
          <w:trHeight w:val="741" w:hRule="exac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2"/>
                <w:w w:val="93"/>
                <w:sz w:val="21"/>
                <w:szCs w:val="21"/>
              </w:rPr>
              <w:t>B</w:t>
            </w:r>
            <w:r>
              <w:rPr>
                <w:rFonts w:ascii="Times New Roman" w:hAnsi="Times New Roman"/>
                <w:spacing w:val="2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spacing w:val="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k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w w:val="97"/>
                <w:sz w:val="21"/>
                <w:szCs w:val="21"/>
              </w:rPr>
              <w:t>It</w:t>
            </w:r>
            <w:r>
              <w:rPr>
                <w:rFonts w:ascii="Times New Roman" w:hAnsi="Times New Roman"/>
                <w:spacing w:val="4"/>
                <w:w w:val="97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14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hort</w:t>
            </w:r>
            <w:r>
              <w:rPr>
                <w:rFonts w:ascii="Times New Roman" w:hAnsi="Times New Roman"/>
                <w:spacing w:val="-3"/>
                <w:w w:val="11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an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16"/>
                <w:sz w:val="21"/>
                <w:szCs w:val="21"/>
              </w:rPr>
              <w:t>c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w w:val="110"/>
                <w:sz w:val="21"/>
                <w:szCs w:val="21"/>
              </w:rPr>
              <w:t>u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spacing w:val="1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w w:val="132"/>
                <w:sz w:val="21"/>
                <w:szCs w:val="21"/>
              </w:rPr>
              <w:t>s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before="89" w:after="0" w:lineRule="auto" w:line="240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-1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pacing w:val="3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16"/>
                <w:sz w:val="21"/>
                <w:szCs w:val="21"/>
              </w:rPr>
              <w:t>m</w:t>
            </w:r>
            <w:r>
              <w:rPr>
                <w:rFonts w:ascii="Times New Roman" w:hAnsi="Times New Roman"/>
                <w:w w:val="116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spacing w:val="1"/>
                <w:w w:val="116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w w:val="116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pacing w:val="-8"/>
                <w:w w:val="116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16"/>
                <w:sz w:val="21"/>
                <w:szCs w:val="21"/>
              </w:rPr>
              <w:t>c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1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w w:val="132"/>
                <w:sz w:val="21"/>
                <w:szCs w:val="21"/>
              </w:rPr>
              <w:t>s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-1"/>
                <w:sz w:val="21"/>
                <w:szCs w:val="21"/>
              </w:rPr>
              <w:t>B</w:t>
            </w:r>
            <w:r>
              <w:rPr>
                <w:rFonts w:ascii="Times New Roman" w:hAnsi="Times New Roman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z w:val="21"/>
                <w:szCs w:val="21"/>
              </w:rPr>
              <w:t>k</w:t>
            </w:r>
            <w:r>
              <w:rPr>
                <w:rFonts w:ascii="Times New Roman" w:hAnsi="Times New Roman"/>
                <w:spacing w:val="35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z w:val="21"/>
                <w:szCs w:val="21"/>
              </w:rPr>
              <w:t>g</w:t>
            </w:r>
            <w:r>
              <w:rPr>
                <w:rFonts w:ascii="Times New Roman" w:hAnsi="Times New Roman"/>
                <w:spacing w:val="35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an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03"/>
                <w:sz w:val="21"/>
                <w:szCs w:val="21"/>
              </w:rPr>
              <w:t>y</w:t>
            </w:r>
            <w:r>
              <w:rPr>
                <w:rFonts w:ascii="Times New Roman" w:hAnsi="Times New Roman"/>
                <w:w w:val="103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spacing w:val="-1"/>
                <w:w w:val="103"/>
                <w:sz w:val="21"/>
                <w:szCs w:val="21"/>
              </w:rPr>
              <w:t>ll</w:t>
            </w:r>
            <w:r>
              <w:rPr>
                <w:rFonts w:ascii="Times New Roman" w:hAnsi="Times New Roman"/>
                <w:w w:val="103"/>
                <w:sz w:val="21"/>
                <w:szCs w:val="21"/>
              </w:rPr>
              <w:t>ow</w:t>
            </w:r>
          </w:p>
        </w:tc>
      </w:tr>
      <w:tr>
        <w:tblPrEx/>
        <w:trPr>
          <w:trHeight w:val="741" w:hRule="exac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3"/>
                <w:w w:val="90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2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pacing w:val="3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3"/>
                <w:w w:val="116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pacing w:val="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2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pacing w:val="2"/>
                <w:w w:val="116"/>
                <w:sz w:val="21"/>
                <w:szCs w:val="21"/>
              </w:rPr>
              <w:t>c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2"/>
                <w:w w:val="113"/>
                <w:sz w:val="21"/>
                <w:szCs w:val="21"/>
              </w:rPr>
              <w:t>be</w:t>
            </w:r>
            <w:r>
              <w:rPr>
                <w:rFonts w:ascii="Times New Roman" w:hAnsi="Times New Roman"/>
                <w:spacing w:val="3"/>
                <w:w w:val="113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pacing w:val="2"/>
                <w:w w:val="113"/>
                <w:sz w:val="21"/>
                <w:szCs w:val="21"/>
              </w:rPr>
              <w:t>wee</w:t>
            </w:r>
            <w:r>
              <w:rPr>
                <w:rFonts w:ascii="Times New Roman" w:hAnsi="Times New Roman"/>
                <w:w w:val="113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pacing w:val="-5"/>
                <w:w w:val="113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3"/>
                <w:w w:val="116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pacing w:val="2"/>
                <w:w w:val="110"/>
                <w:sz w:val="21"/>
                <w:szCs w:val="21"/>
              </w:rPr>
              <w:t>h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before="89" w:after="0" w:lineRule="auto" w:line="240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2"/>
                <w:sz w:val="21"/>
                <w:szCs w:val="21"/>
              </w:rPr>
              <w:t>pel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v</w:t>
            </w:r>
            <w:r>
              <w:rPr>
                <w:rFonts w:ascii="Times New Roman" w:hAnsi="Times New Roman"/>
                <w:spacing w:val="2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z w:val="21"/>
                <w:szCs w:val="21"/>
              </w:rPr>
              <w:t>c</w:t>
            </w:r>
            <w:r>
              <w:rPr>
                <w:rFonts w:ascii="Times New Roman" w:hAnsi="Times New Roman"/>
                <w:spacing w:val="3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2"/>
                <w:w w:val="112"/>
                <w:sz w:val="21"/>
                <w:szCs w:val="21"/>
              </w:rPr>
              <w:t>b</w:t>
            </w:r>
            <w:r>
              <w:rPr>
                <w:rFonts w:ascii="Times New Roman" w:hAnsi="Times New Roman"/>
                <w:spacing w:val="2"/>
                <w:w w:val="114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spacing w:val="2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3</w:t>
            </w:r>
            <w:r>
              <w:rPr>
                <w:rFonts w:ascii="Times New Roman" w:hAnsi="Times New Roman"/>
                <w:spacing w:val="1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82"/>
                <w:sz w:val="21"/>
                <w:szCs w:val="21"/>
              </w:rPr>
              <w:t>-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4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04"/>
                <w:sz w:val="21"/>
                <w:szCs w:val="21"/>
              </w:rPr>
              <w:t>f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pacing w:val="-1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g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  <w:r>
              <w:rPr>
                <w:rFonts w:ascii="Times New Roman" w:hAnsi="Times New Roman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ca</w:t>
            </w:r>
            <w:r>
              <w:rPr>
                <w:rFonts w:ascii="Times New Roman" w:hAnsi="Times New Roman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pacing w:val="55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f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pacing w:val="3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16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w w:val="110"/>
                <w:sz w:val="21"/>
                <w:szCs w:val="21"/>
              </w:rPr>
              <w:t>h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before="89" w:after="0" w:lineRule="auto" w:line="240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1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p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-1"/>
                <w:w w:val="116"/>
                <w:sz w:val="21"/>
                <w:szCs w:val="21"/>
              </w:rPr>
              <w:t>c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w w:val="97"/>
                <w:sz w:val="21"/>
                <w:szCs w:val="21"/>
              </w:rPr>
              <w:t>It</w:t>
            </w:r>
            <w:r>
              <w:rPr>
                <w:rFonts w:ascii="Times New Roman" w:hAnsi="Times New Roman"/>
                <w:spacing w:val="4"/>
                <w:w w:val="97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na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rrow 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ll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w w:val="104"/>
                <w:sz w:val="21"/>
                <w:szCs w:val="21"/>
              </w:rPr>
              <w:t>w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pacing w:val="-1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g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before="89" w:after="0" w:lineRule="auto" w:line="240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w w:val="113"/>
                <w:sz w:val="21"/>
                <w:szCs w:val="21"/>
              </w:rPr>
              <w:t>be</w:t>
            </w:r>
            <w:r>
              <w:rPr>
                <w:rFonts w:ascii="Times New Roman" w:hAnsi="Times New Roman"/>
                <w:spacing w:val="1"/>
                <w:w w:val="113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w w:val="113"/>
                <w:sz w:val="21"/>
                <w:szCs w:val="21"/>
              </w:rPr>
              <w:t>ween</w:t>
            </w:r>
            <w:r>
              <w:rPr>
                <w:rFonts w:ascii="Times New Roman" w:hAnsi="Times New Roman"/>
                <w:spacing w:val="-6"/>
                <w:w w:val="113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spacing w:val="1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82"/>
                <w:sz w:val="21"/>
                <w:szCs w:val="21"/>
              </w:rPr>
              <w:t>-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2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04"/>
                <w:sz w:val="21"/>
                <w:szCs w:val="21"/>
              </w:rPr>
              <w:t>f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pacing w:val="-1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g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  <w:r>
              <w:rPr>
                <w:rFonts w:ascii="Times New Roman" w:hAnsi="Times New Roman"/>
                <w:w w:val="132"/>
                <w:sz w:val="21"/>
                <w:szCs w:val="21"/>
              </w:rPr>
              <w:t>s</w:t>
            </w:r>
          </w:p>
        </w:tc>
      </w:tr>
      <w:tr>
        <w:tblPrEx/>
        <w:trPr>
          <w:trHeight w:val="376" w:hRule="exac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2"/>
                <w:w w:val="104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3"/>
                <w:w w:val="101"/>
                <w:sz w:val="21"/>
                <w:szCs w:val="21"/>
              </w:rPr>
              <w:t>k</w:t>
            </w:r>
            <w:r>
              <w:rPr>
                <w:rFonts w:ascii="Times New Roman" w:hAnsi="Times New Roman"/>
                <w:spacing w:val="2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w w:val="110"/>
                <w:sz w:val="21"/>
                <w:szCs w:val="21"/>
              </w:rPr>
              <w:t>n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w w:val="81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pacing w:val="1"/>
                <w:w w:val="116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15"/>
                <w:sz w:val="21"/>
                <w:szCs w:val="21"/>
              </w:rPr>
              <w:t>sm</w:t>
            </w:r>
            <w:r>
              <w:rPr>
                <w:rFonts w:ascii="Times New Roman" w:hAnsi="Times New Roman"/>
                <w:w w:val="115"/>
                <w:sz w:val="21"/>
                <w:szCs w:val="21"/>
              </w:rPr>
              <w:t>oo</w:t>
            </w:r>
            <w:r>
              <w:rPr>
                <w:rFonts w:ascii="Times New Roman" w:hAnsi="Times New Roman"/>
                <w:spacing w:val="1"/>
                <w:w w:val="115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w w:val="115"/>
                <w:sz w:val="21"/>
                <w:szCs w:val="21"/>
              </w:rPr>
              <w:t>h</w:t>
            </w:r>
            <w:r>
              <w:rPr>
                <w:rFonts w:ascii="Times New Roman" w:hAnsi="Times New Roman"/>
                <w:spacing w:val="-6"/>
                <w:w w:val="115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an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w w:val="104"/>
                <w:sz w:val="21"/>
                <w:szCs w:val="21"/>
              </w:rPr>
              <w:t>w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m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-1"/>
                <w:sz w:val="21"/>
                <w:szCs w:val="21"/>
              </w:rPr>
              <w:t>Ha</w:t>
            </w:r>
            <w:r>
              <w:rPr>
                <w:rFonts w:ascii="Times New Roman" w:hAnsi="Times New Roman"/>
                <w:sz w:val="21"/>
                <w:szCs w:val="21"/>
              </w:rPr>
              <w:t>rd</w:t>
            </w:r>
            <w:r>
              <w:rPr>
                <w:rFonts w:ascii="Times New Roman" w:hAnsi="Times New Roman"/>
                <w:spacing w:val="3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an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12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  <w:r>
              <w:rPr>
                <w:rFonts w:ascii="Times New Roman" w:hAnsi="Times New Roman"/>
                <w:w w:val="94"/>
                <w:sz w:val="21"/>
                <w:szCs w:val="21"/>
              </w:rPr>
              <w:t>y</w:t>
            </w:r>
          </w:p>
        </w:tc>
      </w:tr>
    </w:tbl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" w:after="0" w:lineRule="exact" w:line="240"/>
        <w:rPr>
          <w:rFonts w:ascii="Times New Roman" w:hAnsi="Times New Roman"/>
          <w:sz w:val="21"/>
          <w:szCs w:val="21"/>
        </w:rPr>
      </w:pPr>
    </w:p>
    <w:tbl>
      <w:tblPr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2952"/>
        <w:gridCol w:w="2952"/>
        <w:gridCol w:w="2952"/>
      </w:tblGrid>
      <w:tr>
        <w:trPr>
          <w:trHeight w:val="376" w:hRule="exac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2"/>
                <w:sz w:val="21"/>
                <w:szCs w:val="21"/>
              </w:rPr>
              <w:t>Clo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2"/>
                <w:sz w:val="21"/>
                <w:szCs w:val="21"/>
              </w:rPr>
              <w:t>c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a </w:t>
            </w:r>
            <w:r>
              <w:rPr>
                <w:rFonts w:ascii="Times New Roman" w:hAnsi="Times New Roman"/>
                <w:spacing w:val="10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w w:val="148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pacing w:val="-27"/>
                <w:w w:val="148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96"/>
                <w:sz w:val="21"/>
                <w:szCs w:val="21"/>
              </w:rPr>
              <w:t>v</w:t>
            </w:r>
            <w:r>
              <w:rPr>
                <w:rFonts w:ascii="Times New Roman" w:hAnsi="Times New Roman"/>
                <w:spacing w:val="2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spacing w:val="2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w w:val="116"/>
                <w:sz w:val="21"/>
                <w:szCs w:val="21"/>
              </w:rPr>
              <w:t>t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w w:val="97"/>
                <w:sz w:val="21"/>
                <w:szCs w:val="21"/>
              </w:rPr>
              <w:t>It</w:t>
            </w:r>
            <w:r>
              <w:rPr>
                <w:rFonts w:ascii="Times New Roman" w:hAnsi="Times New Roman"/>
                <w:spacing w:val="4"/>
                <w:w w:val="97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spacing w:val="-1"/>
                <w:w w:val="96"/>
                <w:sz w:val="21"/>
                <w:szCs w:val="21"/>
              </w:rPr>
              <w:t>v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w w:val="78"/>
                <w:sz w:val="21"/>
                <w:szCs w:val="21"/>
              </w:rPr>
              <w:t>,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la</w:t>
            </w:r>
            <w:r>
              <w:rPr>
                <w:rFonts w:ascii="Times New Roman" w:hAnsi="Times New Roman"/>
                <w:sz w:val="21"/>
                <w:szCs w:val="21"/>
              </w:rPr>
              <w:t>rge</w:t>
            </w:r>
            <w:r>
              <w:rPr>
                <w:rFonts w:ascii="Times New Roman" w:hAnsi="Times New Roman"/>
                <w:spacing w:val="50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an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12"/>
                <w:sz w:val="21"/>
                <w:szCs w:val="21"/>
              </w:rPr>
              <w:t>m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pacing w:val="1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w w:val="116"/>
                <w:sz w:val="21"/>
                <w:szCs w:val="21"/>
              </w:rPr>
              <w:t>t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w w:val="97"/>
                <w:sz w:val="21"/>
                <w:szCs w:val="21"/>
              </w:rPr>
              <w:t>It</w:t>
            </w:r>
            <w:r>
              <w:rPr>
                <w:rFonts w:ascii="Times New Roman" w:hAnsi="Times New Roman"/>
                <w:spacing w:val="4"/>
                <w:w w:val="97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z w:val="21"/>
                <w:szCs w:val="21"/>
              </w:rPr>
              <w:t>rou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55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1"/>
                <w:w w:val="112"/>
                <w:sz w:val="21"/>
                <w:szCs w:val="21"/>
              </w:rPr>
              <w:t>m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 xml:space="preserve"> an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12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  <w:r>
              <w:rPr>
                <w:rFonts w:ascii="Times New Roman" w:hAnsi="Times New Roman"/>
                <w:w w:val="94"/>
                <w:sz w:val="21"/>
                <w:szCs w:val="21"/>
              </w:rPr>
              <w:t>y</w:t>
            </w:r>
          </w:p>
        </w:tc>
      </w:tr>
      <w:tr>
        <w:tblPrEx/>
        <w:trPr>
          <w:trHeight w:val="1107" w:hRule="exac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3"/>
                <w:w w:val="94"/>
                <w:sz w:val="21"/>
                <w:szCs w:val="21"/>
              </w:rPr>
              <w:t>W</w:t>
            </w:r>
            <w:r>
              <w:rPr>
                <w:rFonts w:ascii="Times New Roman" w:hAnsi="Times New Roman"/>
                <w:spacing w:val="2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spacing w:val="2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pacing w:val="2"/>
                <w:w w:val="112"/>
                <w:sz w:val="21"/>
                <w:szCs w:val="21"/>
              </w:rPr>
              <w:t>g</w:t>
            </w:r>
            <w:r>
              <w:rPr>
                <w:rFonts w:ascii="Times New Roman" w:hAnsi="Times New Roman"/>
                <w:spacing w:val="2"/>
                <w:w w:val="110"/>
                <w:sz w:val="21"/>
                <w:szCs w:val="21"/>
              </w:rPr>
              <w:t>h</w:t>
            </w:r>
            <w:r>
              <w:rPr>
                <w:rFonts w:ascii="Times New Roman" w:hAnsi="Times New Roman"/>
                <w:w w:val="116"/>
                <w:sz w:val="21"/>
                <w:szCs w:val="21"/>
              </w:rPr>
              <w:t>t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-1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z w:val="21"/>
                <w:szCs w:val="21"/>
              </w:rPr>
              <w:t>or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m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spacing w:val="50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pacing w:val="3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-1"/>
                <w:w w:val="116"/>
                <w:sz w:val="21"/>
                <w:szCs w:val="21"/>
              </w:rPr>
              <w:t>cc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  <w:r>
              <w:rPr>
                <w:rFonts w:ascii="Times New Roman" w:hAnsi="Times New Roman"/>
                <w:spacing w:val="-1"/>
                <w:w w:val="112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-1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pacing w:val="-1"/>
                <w:w w:val="116"/>
                <w:sz w:val="21"/>
                <w:szCs w:val="21"/>
              </w:rPr>
              <w:t>c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before="89" w:after="0" w:lineRule="auto" w:line="240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w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z w:val="21"/>
                <w:szCs w:val="21"/>
              </w:rPr>
              <w:t>h</w:t>
            </w:r>
            <w:r>
              <w:rPr>
                <w:rFonts w:ascii="Times New Roman" w:hAnsi="Times New Roman"/>
                <w:spacing w:val="22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b</w:t>
            </w:r>
            <w:r>
              <w:rPr>
                <w:rFonts w:ascii="Times New Roman" w:hAnsi="Times New Roman"/>
                <w:w w:val="101"/>
                <w:sz w:val="21"/>
                <w:szCs w:val="21"/>
              </w:rPr>
              <w:t>r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ee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d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z w:val="21"/>
                <w:szCs w:val="21"/>
              </w:rPr>
              <w:t>oo</w:t>
            </w:r>
            <w:r>
              <w:rPr>
                <w:rFonts w:ascii="Times New Roman" w:hAnsi="Times New Roman"/>
                <w:spacing w:val="2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z w:val="21"/>
                <w:szCs w:val="21"/>
              </w:rPr>
              <w:t>he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av</w:t>
            </w:r>
            <w:r>
              <w:rPr>
                <w:rFonts w:ascii="Times New Roman" w:hAnsi="Times New Roman"/>
                <w:sz w:val="21"/>
                <w:szCs w:val="21"/>
              </w:rPr>
              <w:t>y</w:t>
            </w:r>
            <w:r>
              <w:rPr>
                <w:rFonts w:ascii="Times New Roman" w:hAnsi="Times New Roman"/>
                <w:spacing w:val="43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be</w:t>
            </w:r>
            <w:r>
              <w:rPr>
                <w:rFonts w:ascii="Times New Roman" w:hAnsi="Times New Roman"/>
                <w:spacing w:val="-1"/>
                <w:w w:val="114"/>
                <w:sz w:val="21"/>
                <w:szCs w:val="21"/>
              </w:rPr>
              <w:t>ca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u</w:t>
            </w:r>
            <w:r>
              <w:rPr>
                <w:rFonts w:ascii="Times New Roman" w:hAnsi="Times New Roman"/>
                <w:spacing w:val="1"/>
                <w:w w:val="114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spacing w:val="25"/>
                <w:w w:val="114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of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before="89" w:after="0" w:lineRule="auto" w:line="318"/>
              <w:ind w:left="103" w:right="456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z w:val="21"/>
                <w:szCs w:val="21"/>
              </w:rPr>
              <w:t>oo</w:t>
            </w:r>
            <w:r>
              <w:rPr>
                <w:rFonts w:ascii="Times New Roman" w:hAnsi="Times New Roman"/>
                <w:spacing w:val="46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m</w:t>
            </w:r>
            <w:r>
              <w:rPr>
                <w:rFonts w:ascii="Times New Roman" w:hAnsi="Times New Roman"/>
                <w:sz w:val="21"/>
                <w:szCs w:val="21"/>
              </w:rPr>
              <w:t>u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c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h </w:t>
            </w:r>
            <w:r>
              <w:rPr>
                <w:rFonts w:ascii="Times New Roman" w:hAnsi="Times New Roman"/>
                <w:spacing w:val="6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f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pacing w:val="40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an</w:t>
            </w:r>
            <w:r>
              <w:rPr>
                <w:rFonts w:ascii="Times New Roman" w:hAnsi="Times New Roman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pacing w:val="4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li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g</w:t>
            </w:r>
            <w:r>
              <w:rPr>
                <w:rFonts w:ascii="Times New Roman" w:hAnsi="Times New Roman"/>
                <w:w w:val="110"/>
                <w:sz w:val="21"/>
                <w:szCs w:val="21"/>
              </w:rPr>
              <w:t>h</w:t>
            </w:r>
            <w:r>
              <w:rPr>
                <w:rFonts w:ascii="Times New Roman" w:hAnsi="Times New Roman"/>
                <w:w w:val="116"/>
                <w:sz w:val="21"/>
                <w:szCs w:val="21"/>
              </w:rPr>
              <w:t xml:space="preserve">t 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d</w:t>
            </w:r>
            <w:r>
              <w:rPr>
                <w:rFonts w:ascii="Times New Roman" w:hAnsi="Times New Roman"/>
                <w:sz w:val="21"/>
                <w:szCs w:val="21"/>
              </w:rPr>
              <w:t>ue</w:t>
            </w:r>
            <w:r>
              <w:rPr>
                <w:rFonts w:ascii="Times New Roman" w:hAnsi="Times New Roman"/>
                <w:spacing w:val="47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spacing w:val="2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ill</w:t>
            </w:r>
            <w:r>
              <w:rPr>
                <w:rFonts w:ascii="Times New Roman" w:hAnsi="Times New Roman"/>
                <w:spacing w:val="-1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spacing w:val="1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w w:val="132"/>
                <w:sz w:val="21"/>
                <w:szCs w:val="21"/>
              </w:rPr>
              <w:t>s</w:t>
            </w:r>
          </w:p>
        </w:tc>
      </w:tr>
      <w:tr>
        <w:tblPrEx/>
        <w:trPr>
          <w:trHeight w:val="1107" w:hRule="exac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2"/>
                <w:sz w:val="21"/>
                <w:szCs w:val="21"/>
              </w:rPr>
              <w:t>Bell</w:t>
            </w:r>
            <w:r>
              <w:rPr>
                <w:rFonts w:ascii="Times New Roman" w:hAnsi="Times New Roman"/>
                <w:sz w:val="21"/>
                <w:szCs w:val="21"/>
              </w:rPr>
              <w:t>y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-1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sz w:val="21"/>
                <w:szCs w:val="21"/>
              </w:rPr>
              <w:t>or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m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spacing w:val="50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pacing w:val="1"/>
                <w:w w:val="111"/>
                <w:sz w:val="21"/>
                <w:szCs w:val="21"/>
              </w:rPr>
              <w:t>z</w:t>
            </w:r>
            <w:r>
              <w:rPr>
                <w:rFonts w:ascii="Times New Roman" w:hAnsi="Times New Roman"/>
                <w:w w:val="119"/>
                <w:sz w:val="21"/>
                <w:szCs w:val="21"/>
              </w:rPr>
              <w:t>e</w:t>
            </w:r>
            <w:r>
              <w:rPr>
                <w:rFonts w:ascii="Times New Roman" w:hAnsi="Times New Roman"/>
                <w:w w:val="78"/>
                <w:sz w:val="21"/>
                <w:szCs w:val="21"/>
              </w:rPr>
              <w:t>,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16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w w:val="116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spacing w:val="1"/>
                <w:w w:val="116"/>
                <w:sz w:val="21"/>
                <w:szCs w:val="21"/>
              </w:rPr>
              <w:t>f</w:t>
            </w:r>
            <w:r>
              <w:rPr>
                <w:rFonts w:ascii="Times New Roman" w:hAnsi="Times New Roman"/>
                <w:w w:val="116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pacing w:val="-9"/>
                <w:w w:val="116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-1"/>
                <w:w w:val="110"/>
                <w:sz w:val="21"/>
                <w:szCs w:val="21"/>
              </w:rPr>
              <w:t>n</w:t>
            </w:r>
            <w:r>
              <w:rPr>
                <w:rFonts w:ascii="Times New Roman" w:hAnsi="Times New Roman"/>
                <w:w w:val="112"/>
                <w:sz w:val="21"/>
                <w:szCs w:val="21"/>
              </w:rPr>
              <w:t>d</w:t>
            </w:r>
          </w:p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before="89" w:after="0" w:lineRule="auto" w:line="240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1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1"/>
                <w:w w:val="112"/>
                <w:sz w:val="21"/>
                <w:szCs w:val="21"/>
              </w:rPr>
              <w:t>m</w:t>
            </w:r>
            <w:r>
              <w:rPr>
                <w:rFonts w:ascii="Times New Roman" w:hAnsi="Times New Roman"/>
                <w:w w:val="114"/>
                <w:sz w:val="21"/>
                <w:szCs w:val="21"/>
              </w:rPr>
              <w:t>oo</w:t>
            </w:r>
            <w:r>
              <w:rPr>
                <w:rFonts w:ascii="Times New Roman" w:hAnsi="Times New Roman"/>
                <w:spacing w:val="1"/>
                <w:w w:val="116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w w:val="110"/>
                <w:sz w:val="21"/>
                <w:szCs w:val="21"/>
              </w:rPr>
              <w:t>h</w:t>
            </w:r>
          </w:p>
        </w:tc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widowControl w:val="false"/>
              <w:autoSpaceDE w:val="false"/>
              <w:autoSpaceDN w:val="false"/>
              <w:adjustRightInd w:val="false"/>
              <w:spacing w:after="0" w:lineRule="exact" w:line="274"/>
              <w:ind w:left="103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z w:val="21"/>
                <w:szCs w:val="21"/>
              </w:rPr>
              <w:t>o</w:t>
            </w:r>
            <w:r>
              <w:rPr>
                <w:rFonts w:ascii="Times New Roman" w:hAnsi="Times New Roman"/>
                <w:spacing w:val="12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z w:val="21"/>
                <w:szCs w:val="21"/>
              </w:rPr>
              <w:t>b</w:t>
            </w:r>
            <w:r>
              <w:rPr>
                <w:rFonts w:ascii="Times New Roman" w:hAnsi="Times New Roman"/>
                <w:spacing w:val="-1"/>
                <w:sz w:val="21"/>
                <w:szCs w:val="21"/>
              </w:rPr>
              <w:t>i</w:t>
            </w:r>
            <w:r>
              <w:rPr>
                <w:rFonts w:ascii="Times New Roman" w:hAnsi="Times New Roman"/>
                <w:sz w:val="21"/>
                <w:szCs w:val="21"/>
              </w:rPr>
              <w:t>g</w:t>
            </w:r>
            <w:r>
              <w:rPr>
                <w:rFonts w:ascii="Times New Roman" w:hAnsi="Times New Roman"/>
                <w:spacing w:val="20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z w:val="21"/>
                <w:szCs w:val="21"/>
              </w:rPr>
              <w:t>or</w:t>
            </w:r>
            <w:r>
              <w:rPr>
                <w:rFonts w:ascii="Times New Roman" w:hAnsi="Times New Roman"/>
                <w:spacing w:val="18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/>
                <w:sz w:val="21"/>
                <w:szCs w:val="21"/>
              </w:rPr>
              <w:t>oo</w:t>
            </w:r>
            <w:r>
              <w:rPr>
                <w:rFonts w:ascii="Times New Roman" w:hAnsi="Times New Roman"/>
                <w:spacing w:val="46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/>
                <w:spacing w:val="1"/>
                <w:w w:val="132"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spacing w:val="1"/>
                <w:w w:val="112"/>
                <w:sz w:val="21"/>
                <w:szCs w:val="21"/>
              </w:rPr>
              <w:t>m</w:t>
            </w:r>
            <w:r>
              <w:rPr>
                <w:rFonts w:ascii="Times New Roman" w:hAnsi="Times New Roman"/>
                <w:spacing w:val="-1"/>
                <w:w w:val="122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pacing w:val="-1"/>
                <w:w w:val="87"/>
                <w:sz w:val="21"/>
                <w:szCs w:val="21"/>
              </w:rPr>
              <w:t>l</w:t>
            </w:r>
            <w:r>
              <w:rPr>
                <w:rFonts w:ascii="Times New Roman" w:hAnsi="Times New Roman"/>
                <w:w w:val="87"/>
                <w:sz w:val="21"/>
                <w:szCs w:val="21"/>
              </w:rPr>
              <w:t>l</w:t>
            </w:r>
          </w:p>
        </w:tc>
      </w:tr>
    </w:tbl>
    <w:p>
      <w:pPr>
        <w:pStyle w:val="style0"/>
        <w:widowControl w:val="false"/>
        <w:autoSpaceDE w:val="false"/>
        <w:autoSpaceDN w:val="false"/>
        <w:adjustRightInd w:val="false"/>
        <w:spacing w:before="3" w:after="0" w:lineRule="exact" w:line="13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26" w:after="0" w:lineRule="auto" w:line="240"/>
        <w:ind w:left="22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94"/>
          <w:sz w:val="21"/>
          <w:szCs w:val="21"/>
        </w:rPr>
        <w:t>ELE</w:t>
      </w: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94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4"/>
          <w:sz w:val="21"/>
          <w:szCs w:val="21"/>
        </w:rPr>
        <w:t>O</w:t>
      </w:r>
      <w:r>
        <w:rPr>
          <w:rFonts w:ascii="Times New Roman" w:hAnsi="Times New Roman"/>
          <w:b/>
          <w:bCs/>
          <w:w w:val="94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19"/>
          <w:w w:val="9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-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HA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CHAB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L</w:t>
      </w:r>
      <w:r>
        <w:rPr>
          <w:rFonts w:ascii="Times New Roman" w:hAnsi="Times New Roman"/>
          <w:b/>
          <w:bCs/>
          <w:w w:val="93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0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GG</w:t>
      </w:r>
      <w:r>
        <w:rPr>
          <w:rFonts w:ascii="Times New Roman" w:hAnsi="Times New Roman"/>
          <w:b/>
          <w:bCs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940" w:right="75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Eggs</w:t>
      </w:r>
      <w:r>
        <w:rPr>
          <w:rFonts w:ascii="Times New Roman" w:hAnsi="Times New Roman"/>
          <w:spacing w:val="-5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ili</w:t>
      </w:r>
      <w:r>
        <w:rPr>
          <w:rFonts w:ascii="Times New Roman" w:hAnsi="Times New Roman"/>
          <w:spacing w:val="1"/>
          <w:sz w:val="21"/>
          <w:szCs w:val="21"/>
        </w:rPr>
        <w:t>z</w:t>
      </w:r>
      <w:r>
        <w:rPr>
          <w:rFonts w:ascii="Times New Roman" w:hAnsi="Times New Roman"/>
          <w:sz w:val="21"/>
          <w:szCs w:val="21"/>
        </w:rPr>
        <w:t>ed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here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1"/>
          <w:w w:val="115"/>
          <w:sz w:val="21"/>
          <w:szCs w:val="21"/>
        </w:rPr>
        <w:t>n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ure</w:t>
      </w:r>
      <w:r>
        <w:rPr>
          <w:rFonts w:ascii="Times New Roman" w:hAnsi="Times New Roman"/>
          <w:spacing w:val="-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 xml:space="preserve">h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0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week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82"/>
          <w:sz w:val="21"/>
          <w:szCs w:val="21"/>
        </w:rPr>
        <w:t>-</w:t>
      </w:r>
      <w:r>
        <w:rPr>
          <w:rFonts w:ascii="Times New Roman" w:hAnsi="Times New Roman"/>
          <w:w w:val="112"/>
          <w:sz w:val="21"/>
          <w:szCs w:val="21"/>
        </w:rPr>
        <w:t>12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940" w:right="412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Eggs</w:t>
      </w:r>
      <w:r>
        <w:rPr>
          <w:rFonts w:ascii="Times New Roman" w:hAnsi="Times New Roman"/>
          <w:spacing w:val="-5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ni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orm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1"/>
          <w:sz w:val="21"/>
          <w:szCs w:val="21"/>
        </w:rPr>
        <w:t>z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pe</w:t>
      </w:r>
      <w:r>
        <w:rPr>
          <w:rFonts w:ascii="Times New Roman" w:hAnsi="Times New Roman"/>
          <w:spacing w:val="-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ni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orm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 xml:space="preserve">of 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2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09"/>
          <w:sz w:val="21"/>
          <w:szCs w:val="21"/>
        </w:rPr>
        <w:t>E</w:t>
      </w:r>
      <w:r>
        <w:rPr>
          <w:rFonts w:ascii="Times New Roman" w:hAnsi="Times New Roman"/>
          <w:spacing w:val="-1"/>
          <w:w w:val="109"/>
          <w:sz w:val="21"/>
          <w:szCs w:val="21"/>
        </w:rPr>
        <w:t>n</w:t>
      </w:r>
      <w:r>
        <w:rPr>
          <w:rFonts w:ascii="Times New Roman" w:hAnsi="Times New Roman"/>
          <w:spacing w:val="1"/>
          <w:w w:val="109"/>
          <w:sz w:val="21"/>
          <w:szCs w:val="21"/>
        </w:rPr>
        <w:t>s</w:t>
      </w:r>
      <w:r>
        <w:rPr>
          <w:rFonts w:ascii="Times New Roman" w:hAnsi="Times New Roman"/>
          <w:w w:val="109"/>
          <w:sz w:val="21"/>
          <w:szCs w:val="21"/>
        </w:rPr>
        <w:t>ure</w:t>
      </w:r>
      <w:r>
        <w:rPr>
          <w:rFonts w:ascii="Times New Roman" w:hAnsi="Times New Roman"/>
          <w:spacing w:val="-1"/>
          <w:w w:val="10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ou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n 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940" w:right="272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4.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09"/>
          <w:sz w:val="21"/>
          <w:szCs w:val="21"/>
        </w:rPr>
        <w:t>E</w:t>
      </w:r>
      <w:r>
        <w:rPr>
          <w:rFonts w:ascii="Times New Roman" w:hAnsi="Times New Roman"/>
          <w:spacing w:val="-1"/>
          <w:w w:val="109"/>
          <w:sz w:val="21"/>
          <w:szCs w:val="21"/>
        </w:rPr>
        <w:t>n</w:t>
      </w:r>
      <w:r>
        <w:rPr>
          <w:rFonts w:ascii="Times New Roman" w:hAnsi="Times New Roman"/>
          <w:spacing w:val="1"/>
          <w:w w:val="109"/>
          <w:sz w:val="21"/>
          <w:szCs w:val="21"/>
        </w:rPr>
        <w:t>s</w:t>
      </w:r>
      <w:r>
        <w:rPr>
          <w:rFonts w:ascii="Times New Roman" w:hAnsi="Times New Roman"/>
          <w:w w:val="109"/>
          <w:sz w:val="21"/>
          <w:szCs w:val="21"/>
        </w:rPr>
        <w:t>ure</w:t>
      </w:r>
      <w:r>
        <w:rPr>
          <w:rFonts w:ascii="Times New Roman" w:hAnsi="Times New Roman"/>
          <w:spacing w:val="-1"/>
          <w:w w:val="10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r</w:t>
      </w:r>
      <w:r>
        <w:rPr>
          <w:rFonts w:ascii="Times New Roman" w:hAnsi="Times New Roman"/>
          <w:spacing w:val="-1"/>
          <w:w w:val="115"/>
          <w:sz w:val="21"/>
          <w:szCs w:val="21"/>
        </w:rPr>
        <w:t>ac</w:t>
      </w:r>
      <w:r>
        <w:rPr>
          <w:rFonts w:ascii="Times New Roman" w:hAnsi="Times New Roman"/>
          <w:spacing w:val="1"/>
          <w:w w:val="115"/>
          <w:sz w:val="21"/>
          <w:szCs w:val="21"/>
        </w:rPr>
        <w:t>k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-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pre</w:t>
      </w:r>
      <w:r>
        <w:rPr>
          <w:rFonts w:ascii="Times New Roman" w:hAnsi="Times New Roman"/>
          <w:spacing w:val="-1"/>
          <w:w w:val="110"/>
          <w:sz w:val="21"/>
          <w:szCs w:val="21"/>
        </w:rPr>
        <w:t>v</w:t>
      </w:r>
      <w:r>
        <w:rPr>
          <w:rFonts w:ascii="Times New Roman" w:hAnsi="Times New Roman"/>
          <w:w w:val="110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t</w:t>
      </w:r>
      <w:r>
        <w:rPr>
          <w:rFonts w:ascii="Times New Roman" w:hAnsi="Times New Roman"/>
          <w:spacing w:val="-2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nin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tt</w:t>
      </w:r>
      <w:r>
        <w:rPr>
          <w:rFonts w:ascii="Times New Roman" w:hAnsi="Times New Roman"/>
          <w:spacing w:val="-1"/>
          <w:w w:val="115"/>
          <w:sz w:val="21"/>
          <w:szCs w:val="21"/>
        </w:rPr>
        <w:t>ac</w:t>
      </w:r>
      <w:r>
        <w:rPr>
          <w:rFonts w:ascii="Times New Roman" w:hAnsi="Times New Roman"/>
          <w:w w:val="115"/>
          <w:sz w:val="21"/>
          <w:szCs w:val="21"/>
        </w:rPr>
        <w:t>k</w:t>
      </w:r>
      <w:r>
        <w:rPr>
          <w:rFonts w:ascii="Times New Roman" w:hAnsi="Times New Roman"/>
          <w:spacing w:val="-3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2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5.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Eggs</w:t>
      </w:r>
      <w:r>
        <w:rPr>
          <w:rFonts w:ascii="Times New Roman" w:hAnsi="Times New Roman"/>
          <w:spacing w:val="-5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ood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20"/>
          <w:sz w:val="21"/>
          <w:szCs w:val="21"/>
        </w:rPr>
        <w:t>s</w:t>
      </w:r>
      <w:r>
        <w:rPr>
          <w:rFonts w:ascii="Times New Roman" w:hAnsi="Times New Roman"/>
          <w:w w:val="120"/>
          <w:sz w:val="21"/>
          <w:szCs w:val="21"/>
        </w:rPr>
        <w:t>po</w:t>
      </w:r>
      <w:r>
        <w:rPr>
          <w:rFonts w:ascii="Times New Roman" w:hAnsi="Times New Roman"/>
          <w:spacing w:val="1"/>
          <w:w w:val="120"/>
          <w:sz w:val="21"/>
          <w:szCs w:val="21"/>
        </w:rPr>
        <w:t>t</w:t>
      </w:r>
      <w:r>
        <w:rPr>
          <w:rFonts w:ascii="Times New Roman" w:hAnsi="Times New Roman"/>
          <w:w w:val="120"/>
          <w:sz w:val="21"/>
          <w:szCs w:val="21"/>
        </w:rPr>
        <w:t>s</w:t>
      </w:r>
      <w:r>
        <w:rPr>
          <w:rFonts w:ascii="Times New Roman" w:hAnsi="Times New Roman"/>
          <w:spacing w:val="-7"/>
          <w:w w:val="1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2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6.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Hand</w:t>
      </w:r>
      <w:r>
        <w:rPr>
          <w:rFonts w:ascii="Times New Roman" w:hAnsi="Times New Roman"/>
          <w:w w:val="112"/>
          <w:sz w:val="21"/>
          <w:szCs w:val="21"/>
        </w:rPr>
        <w:t>s</w:t>
      </w:r>
      <w:r>
        <w:rPr>
          <w:rFonts w:ascii="Times New Roman" w:hAnsi="Times New Roman"/>
          <w:spacing w:val="-3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andlin</w:t>
      </w:r>
      <w:r>
        <w:rPr>
          <w:rFonts w:ascii="Times New Roman" w:hAnsi="Times New Roman"/>
          <w:sz w:val="21"/>
          <w:szCs w:val="21"/>
        </w:rPr>
        <w:t xml:space="preserve">g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ho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n 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940" w:right="256" w:hanging="720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7.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Eggs</w:t>
      </w:r>
      <w:r>
        <w:rPr>
          <w:rFonts w:ascii="Times New Roman" w:hAnsi="Times New Roman"/>
          <w:spacing w:val="-5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hy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79"/>
          <w:sz w:val="21"/>
          <w:szCs w:val="21"/>
        </w:rPr>
        <w:t>[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04"/>
          <w:sz w:val="21"/>
          <w:szCs w:val="21"/>
        </w:rPr>
        <w:t>.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spacing w:val="-1"/>
          <w:sz w:val="21"/>
          <w:szCs w:val="21"/>
        </w:rPr>
        <w:t xml:space="preserve"> 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78"/>
          <w:sz w:val="21"/>
          <w:szCs w:val="21"/>
        </w:rPr>
        <w:t xml:space="preserve">,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acilla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rr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79"/>
          <w:sz w:val="21"/>
          <w:szCs w:val="21"/>
        </w:rPr>
        <w:t>]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940" w:right="256"/>
        <w:rPr>
          <w:rFonts w:ascii="Times New Roman" w:hAnsi="Times New Roman"/>
          <w:b/>
          <w:bCs/>
          <w:w w:val="104"/>
          <w:sz w:val="21"/>
          <w:szCs w:val="21"/>
          <w:lang w:val="en-US"/>
        </w:rPr>
      </w:pPr>
      <w:r>
        <w:rPr>
          <w:rFonts w:ascii="Times New Roman" w:hAnsi="Times New Roman"/>
          <w:b/>
          <w:bCs/>
          <w:w w:val="104"/>
          <w:sz w:val="21"/>
          <w:szCs w:val="21"/>
          <w:lang w:val="en-US"/>
        </w:rPr>
        <w:t xml:space="preserve">     </w:t>
      </w:r>
      <w:r>
        <w:rPr>
          <w:rFonts w:ascii="Times New Roman" w:hAnsi="Times New Roman"/>
          <w:b/>
          <w:bCs/>
          <w:w w:val="104"/>
          <w:sz w:val="21"/>
          <w:szCs w:val="21"/>
          <w:lang w:val="en-US"/>
        </w:rPr>
        <w:t xml:space="preserve">Qualities of a good </w:t>
      </w:r>
      <w:r>
        <w:rPr>
          <w:rFonts w:ascii="Times New Roman" w:hAnsi="Times New Roman"/>
          <w:b/>
          <w:bCs/>
          <w:w w:val="104"/>
          <w:sz w:val="21"/>
          <w:szCs w:val="21"/>
          <w:lang w:val="en-US"/>
        </w:rPr>
        <w:t>egg.</w:t>
      </w:r>
    </w:p>
    <w:p>
      <w:pPr>
        <w:pStyle w:val="style179"/>
        <w:widowControl w:val="false"/>
        <w:numPr>
          <w:ilvl w:val="0"/>
          <w:numId w:val="2"/>
        </w:numPr>
        <w:autoSpaceDE w:val="false"/>
        <w:autoSpaceDN w:val="false"/>
        <w:adjustRightInd w:val="false"/>
        <w:spacing w:before="89" w:after="0" w:lineRule="auto" w:line="318"/>
        <w:ind w:right="256"/>
        <w:rPr>
          <w:rFonts w:ascii="Times New Roman" w:hAnsi="Times New Roman"/>
          <w:b/>
          <w:bCs/>
          <w:w w:val="104"/>
          <w:sz w:val="21"/>
          <w:szCs w:val="21"/>
          <w:lang w:val="en-US"/>
        </w:rPr>
      </w:pP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>It should be of medium size.</w:t>
      </w:r>
    </w:p>
    <w:p>
      <w:pPr>
        <w:pStyle w:val="style179"/>
        <w:widowControl w:val="false"/>
        <w:numPr>
          <w:ilvl w:val="0"/>
          <w:numId w:val="2"/>
        </w:numPr>
        <w:autoSpaceDE w:val="false"/>
        <w:autoSpaceDN w:val="false"/>
        <w:adjustRightInd w:val="false"/>
        <w:spacing w:before="89" w:after="0" w:lineRule="auto" w:line="318"/>
        <w:ind w:right="256"/>
        <w:rPr>
          <w:rFonts w:ascii="Times New Roman" w:hAnsi="Times New Roman"/>
          <w:b/>
          <w:bCs/>
          <w:w w:val="104"/>
          <w:sz w:val="21"/>
          <w:szCs w:val="21"/>
          <w:lang w:val="en-US"/>
        </w:rPr>
      </w:pP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>It should have a normal shape.</w:t>
      </w:r>
    </w:p>
    <w:p>
      <w:pPr>
        <w:pStyle w:val="style179"/>
        <w:widowControl w:val="false"/>
        <w:numPr>
          <w:ilvl w:val="0"/>
          <w:numId w:val="2"/>
        </w:numPr>
        <w:autoSpaceDE w:val="false"/>
        <w:autoSpaceDN w:val="false"/>
        <w:adjustRightInd w:val="false"/>
        <w:spacing w:before="89" w:after="0" w:lineRule="auto" w:line="318"/>
        <w:ind w:right="256"/>
        <w:rPr>
          <w:rFonts w:ascii="Times New Roman" w:hAnsi="Times New Roman"/>
          <w:b/>
          <w:bCs/>
          <w:w w:val="104"/>
          <w:sz w:val="21"/>
          <w:szCs w:val="21"/>
          <w:lang w:val="en-US"/>
        </w:rPr>
      </w:pP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 xml:space="preserve">It should have </w:t>
      </w: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>a clean, thick shell.</w:t>
      </w:r>
    </w:p>
    <w:p>
      <w:pPr>
        <w:pStyle w:val="style179"/>
        <w:widowControl w:val="false"/>
        <w:numPr>
          <w:ilvl w:val="0"/>
          <w:numId w:val="2"/>
        </w:numPr>
        <w:autoSpaceDE w:val="false"/>
        <w:autoSpaceDN w:val="false"/>
        <w:adjustRightInd w:val="false"/>
        <w:spacing w:before="89" w:after="0" w:lineRule="auto" w:line="318"/>
        <w:ind w:right="256"/>
        <w:rPr>
          <w:rFonts w:ascii="Times New Roman" w:hAnsi="Times New Roman"/>
          <w:b/>
          <w:bCs/>
          <w:w w:val="104"/>
          <w:sz w:val="21"/>
          <w:szCs w:val="21"/>
          <w:lang w:val="en-US"/>
        </w:rPr>
      </w:pP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>Should not have cracked shell.</w:t>
      </w:r>
    </w:p>
    <w:p>
      <w:pPr>
        <w:pStyle w:val="style179"/>
        <w:widowControl w:val="false"/>
        <w:numPr>
          <w:ilvl w:val="0"/>
          <w:numId w:val="2"/>
        </w:numPr>
        <w:autoSpaceDE w:val="false"/>
        <w:autoSpaceDN w:val="false"/>
        <w:adjustRightInd w:val="false"/>
        <w:spacing w:before="89" w:after="0" w:lineRule="auto" w:line="318"/>
        <w:ind w:right="256"/>
        <w:rPr>
          <w:rFonts w:ascii="Times New Roman" w:hAnsi="Times New Roman"/>
          <w:b/>
          <w:bCs/>
          <w:w w:val="104"/>
          <w:sz w:val="21"/>
          <w:szCs w:val="21"/>
          <w:lang w:val="en-US"/>
        </w:rPr>
      </w:pP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>It should not have abnormalities like blood spots, meat spots and double yolk.</w:t>
      </w:r>
    </w:p>
    <w:p>
      <w:pPr>
        <w:pStyle w:val="style179"/>
        <w:widowControl w:val="false"/>
        <w:numPr>
          <w:ilvl w:val="0"/>
          <w:numId w:val="2"/>
        </w:numPr>
        <w:autoSpaceDE w:val="false"/>
        <w:autoSpaceDN w:val="false"/>
        <w:adjustRightInd w:val="false"/>
        <w:spacing w:before="89" w:after="0" w:lineRule="auto" w:line="318"/>
        <w:ind w:right="256"/>
        <w:rPr>
          <w:rFonts w:ascii="Times New Roman" w:hAnsi="Times New Roman"/>
          <w:b/>
          <w:bCs/>
          <w:w w:val="104"/>
          <w:sz w:val="21"/>
          <w:szCs w:val="21"/>
          <w:lang w:val="en-US"/>
        </w:rPr>
      </w:pP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>Should be fertilized.</w:t>
      </w:r>
    </w:p>
    <w:p>
      <w:pPr>
        <w:pStyle w:val="style179"/>
        <w:widowControl w:val="false"/>
        <w:numPr>
          <w:ilvl w:val="0"/>
          <w:numId w:val="2"/>
        </w:numPr>
        <w:autoSpaceDE w:val="false"/>
        <w:autoSpaceDN w:val="false"/>
        <w:adjustRightInd w:val="false"/>
        <w:spacing w:before="89" w:after="0" w:lineRule="auto" w:line="318"/>
        <w:ind w:right="256"/>
        <w:rPr>
          <w:rFonts w:ascii="Times New Roman" w:hAnsi="Times New Roman"/>
          <w:b/>
          <w:bCs/>
          <w:w w:val="104"/>
          <w:sz w:val="21"/>
          <w:szCs w:val="21"/>
          <w:lang w:val="en-US"/>
        </w:rPr>
      </w:pP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>It should be</w:t>
      </w: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 xml:space="preserve"> slightly</w:t>
      </w: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 xml:space="preserve"> transparent</w:t>
      </w: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 xml:space="preserve"> when candling test is done.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940" w:right="256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9"/>
          <w:w w:val="104"/>
          <w:sz w:val="21"/>
          <w:szCs w:val="21"/>
          <w:lang w:val="en-US"/>
        </w:rPr>
        <w:t>INCUBATION</w:t>
      </w:r>
      <w:r>
        <w:rPr>
          <w:rFonts w:ascii="Times New Roman" w:hAnsi="Times New Roman"/>
          <w:b/>
          <w:bCs/>
          <w:spacing w:val="9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-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GG</w:t>
      </w:r>
      <w:r>
        <w:rPr>
          <w:rFonts w:ascii="Times New Roman" w:hAnsi="Times New Roman"/>
          <w:b/>
          <w:bCs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2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ili</w:t>
      </w:r>
      <w:r>
        <w:rPr>
          <w:rFonts w:ascii="Times New Roman" w:hAnsi="Times New Roman"/>
          <w:spacing w:val="1"/>
          <w:sz w:val="21"/>
          <w:szCs w:val="21"/>
        </w:rPr>
        <w:t>z</w:t>
      </w:r>
      <w:r>
        <w:rPr>
          <w:rFonts w:ascii="Times New Roman" w:hAnsi="Times New Roman"/>
          <w:sz w:val="21"/>
          <w:szCs w:val="21"/>
        </w:rPr>
        <w:t>ed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d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2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w w:val="88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be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ween</w:t>
      </w:r>
      <w:r>
        <w:rPr>
          <w:rFonts w:ascii="Times New Roman" w:hAnsi="Times New Roman"/>
          <w:spacing w:val="-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04"/>
          <w:sz w:val="21"/>
          <w:szCs w:val="21"/>
        </w:rPr>
        <w:t>ff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22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6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3"/>
          <w:w w:val="96"/>
          <w:sz w:val="21"/>
          <w:szCs w:val="21"/>
        </w:rPr>
        <w:t>ET</w:t>
      </w:r>
      <w:r>
        <w:rPr>
          <w:rFonts w:ascii="Times New Roman" w:hAnsi="Times New Roman"/>
          <w:b/>
          <w:bCs/>
          <w:spacing w:val="2"/>
          <w:w w:val="96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3"/>
          <w:w w:val="96"/>
          <w:sz w:val="21"/>
          <w:szCs w:val="21"/>
        </w:rPr>
        <w:t>OD</w:t>
      </w:r>
      <w:r>
        <w:rPr>
          <w:rFonts w:ascii="Times New Roman" w:hAnsi="Times New Roman"/>
          <w:b/>
          <w:bCs/>
          <w:w w:val="96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10"/>
          <w:w w:val="9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-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81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98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w w:val="97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2"/>
          <w:w w:val="90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1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O</w:t>
      </w:r>
      <w:r>
        <w:rPr>
          <w:rFonts w:ascii="Times New Roman" w:hAnsi="Times New Roman"/>
          <w:b/>
          <w:bCs/>
          <w:w w:val="98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220" w:right="3891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here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wo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ho</w:t>
      </w:r>
      <w:r>
        <w:rPr>
          <w:rFonts w:ascii="Times New Roman" w:hAnsi="Times New Roman"/>
          <w:spacing w:val="-1"/>
          <w:w w:val="115"/>
          <w:sz w:val="21"/>
          <w:szCs w:val="21"/>
        </w:rPr>
        <w:t>d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-2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04"/>
          <w:sz w:val="21"/>
          <w:szCs w:val="21"/>
        </w:rPr>
        <w:t>.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 xml:space="preserve">. </w:t>
      </w:r>
      <w:r>
        <w:rPr>
          <w:rFonts w:ascii="Times New Roman" w:hAnsi="Times New Roman"/>
          <w:spacing w:val="-1"/>
          <w:sz w:val="21"/>
          <w:szCs w:val="21"/>
        </w:rPr>
        <w:t>Na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5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4"/>
          <w:sz w:val="21"/>
          <w:szCs w:val="21"/>
          <w:lang w:val="en-US"/>
        </w:rPr>
        <w:t>n, Artificial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22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                   N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a</w:t>
      </w:r>
      <w:r>
        <w:rPr>
          <w:rFonts w:ascii="Times New Roman" w:hAnsi="Times New Roman"/>
          <w:b/>
          <w:bCs/>
          <w:sz w:val="21"/>
          <w:szCs w:val="21"/>
        </w:rPr>
        <w:t xml:space="preserve">l 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w w:val="110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940" w:right="212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where  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broo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24"/>
          <w:sz w:val="21"/>
          <w:szCs w:val="21"/>
        </w:rPr>
        <w:t>s</w:t>
      </w:r>
      <w:r>
        <w:rPr>
          <w:rFonts w:ascii="Times New Roman" w:hAnsi="Times New Roman"/>
          <w:spacing w:val="1"/>
          <w:w w:val="124"/>
          <w:sz w:val="21"/>
          <w:szCs w:val="21"/>
          <w:lang w:val="en-US"/>
        </w:rPr>
        <w:t>its</w:t>
      </w:r>
      <w:r>
        <w:rPr>
          <w:rFonts w:ascii="Times New Roman" w:hAnsi="Times New Roman"/>
          <w:spacing w:val="-10"/>
          <w:w w:val="12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cl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 xml:space="preserve">h 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 xml:space="preserve">r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cc</w:t>
      </w:r>
      <w:r>
        <w:rPr>
          <w:rFonts w:ascii="Times New Roman" w:hAnsi="Times New Roman"/>
          <w:sz w:val="21"/>
          <w:szCs w:val="21"/>
        </w:rPr>
        <w:t xml:space="preserve">ur. 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hu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idi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  <w:lang w:val="en-US"/>
        </w:rPr>
        <w:t>,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1"/>
          <w:w w:val="113"/>
          <w:sz w:val="21"/>
          <w:szCs w:val="21"/>
        </w:rPr>
        <w:t>m</w:t>
      </w:r>
      <w:r>
        <w:rPr>
          <w:rFonts w:ascii="Times New Roman" w:hAnsi="Times New Roman"/>
          <w:w w:val="113"/>
          <w:sz w:val="21"/>
          <w:szCs w:val="21"/>
        </w:rPr>
        <w:t>per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ure</w:t>
      </w:r>
      <w:r>
        <w:rPr>
          <w:rFonts w:ascii="Times New Roman" w:hAnsi="Times New Roman"/>
          <w:spacing w:val="1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w w:val="116"/>
          <w:sz w:val="21"/>
          <w:szCs w:val="21"/>
          <w:lang w:val="en-US"/>
        </w:rPr>
        <w:t>e air</w:t>
      </w:r>
      <w:r>
        <w:rPr>
          <w:rFonts w:ascii="Times New Roman" w:hAnsi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pp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22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81"/>
          <w:sz w:val="21"/>
          <w:szCs w:val="21"/>
        </w:rPr>
        <w:t>I</w:t>
      </w:r>
      <w:r>
        <w:rPr>
          <w:rFonts w:ascii="Times New Roman" w:hAnsi="Times New Roman"/>
          <w:b/>
          <w:bCs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o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h</w:t>
      </w:r>
      <w:r>
        <w:rPr>
          <w:rFonts w:ascii="Times New Roman" w:hAnsi="Times New Roman"/>
          <w:b/>
          <w:bCs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bo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v</w:t>
      </w:r>
      <w:r>
        <w:rPr>
          <w:rFonts w:ascii="Times New Roman" w:hAnsi="Times New Roman"/>
          <w:b/>
          <w:bCs/>
          <w:sz w:val="21"/>
          <w:szCs w:val="21"/>
        </w:rPr>
        <w:t xml:space="preserve">e </w:t>
      </w:r>
      <w:r>
        <w:rPr>
          <w:rFonts w:ascii="Times New Roman" w:hAnsi="Times New Roman"/>
          <w:b/>
          <w:bCs/>
          <w:spacing w:val="1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t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h</w:t>
      </w:r>
      <w:r>
        <w:rPr>
          <w:rFonts w:ascii="Times New Roman" w:hAnsi="Times New Roman"/>
          <w:b/>
          <w:bCs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he</w:t>
      </w:r>
      <w:r>
        <w:rPr>
          <w:rFonts w:ascii="Times New Roman" w:hAnsi="Times New Roman"/>
          <w:b/>
          <w:bCs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116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oe</w:t>
      </w:r>
      <w:r>
        <w:rPr>
          <w:rFonts w:ascii="Times New Roman" w:hAnsi="Times New Roman"/>
          <w:b/>
          <w:bCs/>
          <w:w w:val="116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h</w:t>
      </w:r>
      <w:r>
        <w:rPr>
          <w:rFonts w:ascii="Times New Roman" w:hAnsi="Times New Roman"/>
          <w:b/>
          <w:bCs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04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ll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2"/>
          <w:w w:val="104"/>
          <w:sz w:val="21"/>
          <w:szCs w:val="21"/>
        </w:rPr>
        <w:t>w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:</w:t>
      </w:r>
      <w:r>
        <w:rPr>
          <w:rFonts w:ascii="Times New Roman" w:hAnsi="Times New Roman"/>
          <w:b/>
          <w:bCs/>
          <w:w w:val="82"/>
          <w:sz w:val="21"/>
          <w:szCs w:val="21"/>
        </w:rPr>
        <w:t>-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2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h</w:t>
      </w:r>
      <w:r>
        <w:rPr>
          <w:rFonts w:ascii="Times New Roman" w:hAnsi="Times New Roman"/>
          <w:spacing w:val="-1"/>
          <w:w w:val="119"/>
          <w:sz w:val="21"/>
          <w:szCs w:val="21"/>
        </w:rPr>
        <w:t>an</w:t>
      </w:r>
      <w:r>
        <w:rPr>
          <w:rFonts w:ascii="Times New Roman" w:hAnsi="Times New Roman"/>
          <w:w w:val="119"/>
          <w:sz w:val="21"/>
          <w:szCs w:val="21"/>
        </w:rPr>
        <w:t>ges</w:t>
      </w:r>
      <w:r>
        <w:rPr>
          <w:rFonts w:ascii="Times New Roman" w:hAnsi="Times New Roman"/>
          <w:spacing w:val="-26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/</w:t>
      </w:r>
      <w:r>
        <w:rPr>
          <w:rFonts w:ascii="Times New Roman" w:hAnsi="Times New Roman"/>
          <w:spacing w:val="7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9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ur</w:t>
      </w:r>
      <w:r>
        <w:rPr>
          <w:rFonts w:ascii="Times New Roman" w:hAnsi="Times New Roman"/>
          <w:spacing w:val="-1"/>
          <w:w w:val="119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s</w:t>
      </w:r>
      <w:r>
        <w:rPr>
          <w:rFonts w:ascii="Times New Roman" w:hAnsi="Times New Roman"/>
          <w:spacing w:val="-35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her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k  </w:t>
      </w:r>
      <w:r>
        <w:rPr>
          <w:rFonts w:ascii="Times New Roman" w:hAnsi="Times New Roman"/>
          <w:spacing w:val="1"/>
          <w:w w:val="121"/>
          <w:sz w:val="21"/>
          <w:szCs w:val="21"/>
        </w:rPr>
        <w:t>s</w:t>
      </w:r>
      <w:r>
        <w:rPr>
          <w:rFonts w:ascii="Times New Roman" w:hAnsi="Times New Roman"/>
          <w:w w:val="121"/>
          <w:sz w:val="21"/>
          <w:szCs w:val="21"/>
        </w:rPr>
        <w:t>o</w:t>
      </w:r>
      <w:r>
        <w:rPr>
          <w:rFonts w:ascii="Times New Roman" w:hAnsi="Times New Roman"/>
          <w:spacing w:val="-11"/>
          <w:w w:val="1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get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8"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26" w:after="0" w:lineRule="auto" w:line="240"/>
        <w:ind w:left="8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spacing w:val="-1"/>
          <w:w w:val="119"/>
          <w:sz w:val="21"/>
          <w:szCs w:val="21"/>
        </w:rPr>
        <w:t>a</w:t>
      </w:r>
      <w:r>
        <w:rPr>
          <w:rFonts w:ascii="Times New Roman" w:hAnsi="Times New Roman"/>
          <w:spacing w:val="1"/>
          <w:w w:val="119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9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820" w:right="1263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m</w:t>
      </w:r>
      <w:r>
        <w:rPr>
          <w:rFonts w:ascii="Times New Roman" w:hAnsi="Times New Roman"/>
          <w:w w:val="113"/>
          <w:sz w:val="21"/>
          <w:szCs w:val="21"/>
        </w:rPr>
        <w:t>o</w:t>
      </w:r>
      <w:r>
        <w:rPr>
          <w:rFonts w:ascii="Times New Roman" w:hAnsi="Times New Roman"/>
          <w:spacing w:val="-1"/>
          <w:w w:val="113"/>
          <w:sz w:val="21"/>
          <w:szCs w:val="21"/>
        </w:rPr>
        <w:t>v</w:t>
      </w:r>
      <w:r>
        <w:rPr>
          <w:rFonts w:ascii="Times New Roman" w:hAnsi="Times New Roman"/>
          <w:w w:val="113"/>
          <w:sz w:val="21"/>
          <w:szCs w:val="21"/>
        </w:rPr>
        <w:t>es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out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qu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ft</w:t>
      </w:r>
      <w:r>
        <w:rPr>
          <w:rFonts w:ascii="Times New Roman" w:hAnsi="Times New Roman"/>
          <w:sz w:val="21"/>
          <w:szCs w:val="21"/>
        </w:rPr>
        <w:t xml:space="preserve">en 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ool</w:t>
      </w:r>
      <w:r>
        <w:rPr>
          <w:rFonts w:ascii="Times New Roman" w:hAnsi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own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when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1"/>
          <w:w w:val="113"/>
          <w:sz w:val="21"/>
          <w:szCs w:val="21"/>
        </w:rPr>
        <w:t>m</w:t>
      </w:r>
      <w:r>
        <w:rPr>
          <w:rFonts w:ascii="Times New Roman" w:hAnsi="Times New Roman"/>
          <w:w w:val="113"/>
          <w:sz w:val="21"/>
          <w:szCs w:val="21"/>
        </w:rPr>
        <w:t>per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ure</w:t>
      </w:r>
      <w:r>
        <w:rPr>
          <w:rFonts w:ascii="Times New Roman" w:hAnsi="Times New Roman"/>
          <w:spacing w:val="1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ai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1"/>
          <w:sz w:val="21"/>
          <w:szCs w:val="21"/>
        </w:rPr>
        <w:t>a</w:t>
      </w:r>
      <w:r>
        <w:rPr>
          <w:rFonts w:ascii="Times New Roman" w:hAnsi="Times New Roman"/>
          <w:w w:val="111"/>
          <w:sz w:val="21"/>
          <w:szCs w:val="21"/>
        </w:rPr>
        <w:t>rou</w:t>
      </w:r>
      <w:r>
        <w:rPr>
          <w:rFonts w:ascii="Times New Roman" w:hAnsi="Times New Roman"/>
          <w:spacing w:val="-1"/>
          <w:w w:val="111"/>
          <w:sz w:val="21"/>
          <w:szCs w:val="21"/>
        </w:rPr>
        <w:t>n</w:t>
      </w:r>
      <w:r>
        <w:rPr>
          <w:rFonts w:ascii="Times New Roman" w:hAnsi="Times New Roman"/>
          <w:w w:val="111"/>
          <w:sz w:val="21"/>
          <w:szCs w:val="21"/>
        </w:rPr>
        <w:t>d</w:t>
      </w:r>
      <w:r>
        <w:rPr>
          <w:rFonts w:ascii="Times New Roman" w:hAnsi="Times New Roman"/>
          <w:spacing w:val="-1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820" w:right="72" w:hanging="72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u</w:t>
      </w:r>
      <w:r>
        <w:rPr>
          <w:rFonts w:ascii="Times New Roman" w:hAnsi="Times New Roman"/>
          <w:spacing w:val="-1"/>
          <w:w w:val="115"/>
          <w:sz w:val="21"/>
          <w:szCs w:val="21"/>
        </w:rPr>
        <w:t>n</w:t>
      </w:r>
      <w:r>
        <w:rPr>
          <w:rFonts w:ascii="Times New Roman" w:hAnsi="Times New Roman"/>
          <w:w w:val="115"/>
          <w:sz w:val="21"/>
          <w:szCs w:val="21"/>
        </w:rPr>
        <w:t>b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h</w:t>
      </w:r>
      <w:r>
        <w:rPr>
          <w:rFonts w:ascii="Times New Roman" w:hAnsi="Times New Roman"/>
          <w:spacing w:val="-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get</w:t>
      </w:r>
      <w:r>
        <w:rPr>
          <w:rFonts w:ascii="Times New Roman" w:hAnsi="Times New Roman"/>
          <w:spacing w:val="4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he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wet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21"/>
          <w:sz w:val="21"/>
          <w:szCs w:val="21"/>
        </w:rPr>
        <w:t>s</w:t>
      </w:r>
      <w:r>
        <w:rPr>
          <w:rFonts w:ascii="Times New Roman" w:hAnsi="Times New Roman"/>
          <w:w w:val="121"/>
          <w:sz w:val="21"/>
          <w:szCs w:val="21"/>
        </w:rPr>
        <w:t>o</w:t>
      </w:r>
      <w:r>
        <w:rPr>
          <w:rFonts w:ascii="Times New Roman" w:hAnsi="Times New Roman"/>
          <w:spacing w:val="-11"/>
          <w:w w:val="1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  when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goes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ac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0"/>
          <w:sz w:val="21"/>
          <w:szCs w:val="21"/>
        </w:rPr>
        <w:t xml:space="preserve">n 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hu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idi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81"/>
          <w:sz w:val="21"/>
          <w:szCs w:val="21"/>
        </w:rPr>
        <w:t xml:space="preserve">                        I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w w:val="87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w w:val="110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Ma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good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t</w:t>
      </w:r>
      <w:r>
        <w:rPr>
          <w:rFonts w:ascii="Times New Roman" w:hAnsi="Times New Roman"/>
          <w:spacing w:val="-10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gu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rd 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t</w:t>
      </w:r>
      <w:r>
        <w:rPr>
          <w:rFonts w:ascii="Times New Roman" w:hAnsi="Times New Roman"/>
          <w:spacing w:val="-10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qu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et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grou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d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el</w:t>
      </w:r>
      <w:r>
        <w:rPr>
          <w:rFonts w:ascii="Times New Roman" w:hAnsi="Times New Roman"/>
          <w:spacing w:val="1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820" w:right="283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n 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ough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ood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21"/>
          <w:sz w:val="21"/>
          <w:szCs w:val="21"/>
        </w:rPr>
        <w:t>s</w:t>
      </w:r>
      <w:r>
        <w:rPr>
          <w:rFonts w:ascii="Times New Roman" w:hAnsi="Times New Roman"/>
          <w:w w:val="121"/>
          <w:sz w:val="21"/>
          <w:szCs w:val="21"/>
        </w:rPr>
        <w:t>o</w:t>
      </w:r>
      <w:r>
        <w:rPr>
          <w:rFonts w:ascii="Times New Roman" w:hAnsi="Times New Roman"/>
          <w:spacing w:val="-11"/>
          <w:w w:val="1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oes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 xml:space="preserve">d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 xml:space="preserve">h 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oo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m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820" w:right="409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4.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Pro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t</w:t>
      </w:r>
      <w:r>
        <w:rPr>
          <w:rFonts w:ascii="Times New Roman" w:hAnsi="Times New Roman"/>
          <w:spacing w:val="-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t</w:t>
      </w:r>
      <w:r>
        <w:rPr>
          <w:rFonts w:ascii="Times New Roman" w:hAnsi="Times New Roman"/>
          <w:spacing w:val="-10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 xml:space="preserve">h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 xml:space="preserve">oom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her 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5.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9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t</w:t>
      </w:r>
      <w:r>
        <w:rPr>
          <w:rFonts w:ascii="Times New Roman" w:hAnsi="Times New Roman"/>
          <w:spacing w:val="-10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dail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1"/>
          <w:sz w:val="21"/>
          <w:szCs w:val="21"/>
        </w:rPr>
        <w:t>d</w:t>
      </w:r>
      <w:r>
        <w:rPr>
          <w:rFonts w:ascii="Times New Roman" w:hAnsi="Times New Roman"/>
          <w:w w:val="111"/>
          <w:sz w:val="21"/>
          <w:szCs w:val="21"/>
        </w:rPr>
        <w:t>rought</w:t>
      </w:r>
      <w:r>
        <w:rPr>
          <w:rFonts w:ascii="Times New Roman" w:hAnsi="Times New Roman"/>
          <w:spacing w:val="-5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hu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820" w:right="98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6.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109"/>
          <w:sz w:val="21"/>
          <w:szCs w:val="21"/>
        </w:rPr>
        <w:t>E</w:t>
      </w:r>
      <w:r>
        <w:rPr>
          <w:rFonts w:ascii="Times New Roman" w:hAnsi="Times New Roman"/>
          <w:spacing w:val="-1"/>
          <w:w w:val="109"/>
          <w:sz w:val="21"/>
          <w:szCs w:val="21"/>
        </w:rPr>
        <w:t>n</w:t>
      </w:r>
      <w:r>
        <w:rPr>
          <w:rFonts w:ascii="Times New Roman" w:hAnsi="Times New Roman"/>
          <w:spacing w:val="1"/>
          <w:w w:val="109"/>
          <w:sz w:val="21"/>
          <w:szCs w:val="21"/>
        </w:rPr>
        <w:t>s</w:t>
      </w:r>
      <w:r>
        <w:rPr>
          <w:rFonts w:ascii="Times New Roman" w:hAnsi="Times New Roman"/>
          <w:w w:val="109"/>
          <w:sz w:val="21"/>
          <w:szCs w:val="21"/>
        </w:rPr>
        <w:t>ure</w:t>
      </w:r>
      <w:r>
        <w:rPr>
          <w:rFonts w:ascii="Times New Roman" w:hAnsi="Times New Roman"/>
          <w:spacing w:val="-1"/>
          <w:w w:val="10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-1"/>
          <w:w w:val="115"/>
          <w:sz w:val="21"/>
          <w:szCs w:val="21"/>
        </w:rPr>
        <w:t>n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ure</w:t>
      </w:r>
      <w:r>
        <w:rPr>
          <w:rFonts w:ascii="Times New Roman" w:hAnsi="Times New Roman"/>
          <w:spacing w:val="-8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 xml:space="preserve">t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lai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ili</w:t>
      </w:r>
      <w:r>
        <w:rPr>
          <w:rFonts w:ascii="Times New Roman" w:hAnsi="Times New Roman"/>
          <w:spacing w:val="1"/>
          <w:w w:val="111"/>
          <w:sz w:val="21"/>
          <w:szCs w:val="21"/>
        </w:rPr>
        <w:t>z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820" w:right="253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7.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1"/>
          <w:sz w:val="21"/>
          <w:szCs w:val="21"/>
        </w:rPr>
        <w:t>z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1"/>
          <w:sz w:val="21"/>
          <w:szCs w:val="21"/>
        </w:rPr>
        <w:t>z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9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he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1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21"/>
          <w:sz w:val="21"/>
          <w:szCs w:val="21"/>
        </w:rPr>
        <w:t>st</w:t>
      </w:r>
      <w:r>
        <w:rPr>
          <w:rFonts w:ascii="Times New Roman" w:hAnsi="Times New Roman"/>
          <w:spacing w:val="-1"/>
          <w:w w:val="121"/>
          <w:sz w:val="21"/>
          <w:szCs w:val="21"/>
        </w:rPr>
        <w:t>a</w:t>
      </w:r>
      <w:r>
        <w:rPr>
          <w:rFonts w:ascii="Times New Roman" w:hAnsi="Times New Roman"/>
          <w:w w:val="121"/>
          <w:sz w:val="21"/>
          <w:szCs w:val="21"/>
        </w:rPr>
        <w:t>r</w:t>
      </w:r>
      <w:r>
        <w:rPr>
          <w:rFonts w:ascii="Times New Roman" w:hAnsi="Times New Roman"/>
          <w:spacing w:val="1"/>
          <w:w w:val="121"/>
          <w:sz w:val="21"/>
          <w:szCs w:val="21"/>
        </w:rPr>
        <w:t>t</w:t>
      </w:r>
      <w:r>
        <w:rPr>
          <w:rFonts w:ascii="Times New Roman" w:hAnsi="Times New Roman"/>
          <w:w w:val="121"/>
          <w:sz w:val="21"/>
          <w:szCs w:val="21"/>
        </w:rPr>
        <w:t>s</w:t>
      </w:r>
      <w:r>
        <w:rPr>
          <w:rFonts w:ascii="Times New Roman" w:hAnsi="Times New Roman"/>
          <w:spacing w:val="-10"/>
          <w:w w:val="1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1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91"/>
          <w:sz w:val="21"/>
          <w:szCs w:val="21"/>
        </w:rPr>
        <w:t>RT</w:t>
      </w:r>
      <w:r>
        <w:rPr>
          <w:rFonts w:ascii="Times New Roman" w:hAnsi="Times New Roman"/>
          <w:b/>
          <w:bCs/>
          <w:spacing w:val="2"/>
          <w:w w:val="91"/>
          <w:sz w:val="21"/>
          <w:szCs w:val="21"/>
        </w:rPr>
        <w:t>IFICIA</w:t>
      </w:r>
      <w:r>
        <w:rPr>
          <w:rFonts w:ascii="Times New Roman" w:hAnsi="Times New Roman"/>
          <w:b/>
          <w:bCs/>
          <w:w w:val="91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9"/>
          <w:w w:val="9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81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98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w w:val="97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2"/>
          <w:w w:val="90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1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O</w:t>
      </w:r>
      <w:r>
        <w:rPr>
          <w:rFonts w:ascii="Times New Roman" w:hAnsi="Times New Roman"/>
          <w:b/>
          <w:bCs/>
          <w:w w:val="98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nd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  <w:lang w:val="en-US"/>
        </w:rPr>
        <w:t>is, modern</w:t>
      </w:r>
      <w:r>
        <w:rPr>
          <w:rFonts w:ascii="Times New Roman" w:hAnsi="Times New Roman"/>
          <w:spacing w:val="-1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call</w:t>
      </w:r>
      <w:r>
        <w:rPr>
          <w:rFonts w:ascii="Times New Roman" w:hAnsi="Times New Roman"/>
          <w:sz w:val="21"/>
          <w:szCs w:val="21"/>
        </w:rPr>
        <w:t>ed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ed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b/>
          <w:bCs/>
          <w:sz w:val="21"/>
          <w:szCs w:val="21"/>
          <w:lang w:val="en-US"/>
        </w:rPr>
      </w:pPr>
      <w:r>
        <w:rPr>
          <w:rFonts w:ascii="Times New Roman" w:hAnsi="Times New Roman"/>
          <w:b/>
          <w:bCs/>
          <w:sz w:val="21"/>
          <w:szCs w:val="21"/>
          <w:lang w:val="en-US"/>
        </w:rPr>
        <w:t>A</w:t>
      </w:r>
      <w:r>
        <w:rPr>
          <w:rFonts w:ascii="Times New Roman" w:hAnsi="Times New Roman"/>
          <w:b/>
          <w:bCs/>
          <w:sz w:val="21"/>
          <w:szCs w:val="21"/>
          <w:lang w:val="en-US"/>
        </w:rPr>
        <w:t>dvantages of artificial incubation.</w:t>
      </w:r>
    </w:p>
    <w:p>
      <w:pPr>
        <w:pStyle w:val="style179"/>
        <w:widowControl w:val="false"/>
        <w:numPr>
          <w:ilvl w:val="0"/>
          <w:numId w:val="11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Sui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table for incubati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ng large number of eggs.</w:t>
      </w:r>
    </w:p>
    <w:p>
      <w:pPr>
        <w:pStyle w:val="style179"/>
        <w:widowControl w:val="false"/>
        <w:numPr>
          <w:ilvl w:val="0"/>
          <w:numId w:val="11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Easy to maintain hygiene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con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dition.</w:t>
      </w:r>
    </w:p>
    <w:p>
      <w:pPr>
        <w:pStyle w:val="style179"/>
        <w:widowControl w:val="false"/>
        <w:numPr>
          <w:ilvl w:val="0"/>
          <w:numId w:val="11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Easy to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regulate the condition for incubation.</w:t>
      </w:r>
    </w:p>
    <w:p>
      <w:pPr>
        <w:pStyle w:val="style179"/>
        <w:widowControl w:val="false"/>
        <w:numPr>
          <w:ilvl w:val="0"/>
          <w:numId w:val="11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Ab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andoning of eggs due to parasites is eliminated.</w:t>
      </w:r>
    </w:p>
    <w:p>
      <w:pPr>
        <w:pStyle w:val="style179"/>
        <w:widowControl w:val="false"/>
        <w:numPr>
          <w:ilvl w:val="0"/>
          <w:numId w:val="11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Egg eating by broody hen is el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iminate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d.</w:t>
      </w:r>
    </w:p>
    <w:p>
      <w:pPr>
        <w:pStyle w:val="style0"/>
        <w:widowControl w:val="false"/>
        <w:numPr>
          <w:ilvl w:val="0"/>
          <w:numId w:val="0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  <w:lang w:val="en-US"/>
        </w:rPr>
      </w:pPr>
      <w:r>
        <w:rPr>
          <w:rFonts w:ascii="Times New Roman" w:hAnsi="Times New Roman"/>
          <w:b/>
          <w:bCs/>
          <w:sz w:val="21"/>
          <w:szCs w:val="21"/>
          <w:lang w:val="en-US"/>
        </w:rPr>
        <w:t xml:space="preserve">              </w:t>
      </w:r>
      <w:r>
        <w:rPr>
          <w:rFonts w:ascii="Times New Roman" w:hAnsi="Times New Roman"/>
          <w:b/>
          <w:bCs/>
          <w:sz w:val="21"/>
          <w:szCs w:val="21"/>
          <w:lang w:val="en-US"/>
        </w:rPr>
        <w:t>Di</w:t>
      </w:r>
      <w:r>
        <w:rPr>
          <w:rFonts w:ascii="Times New Roman" w:hAnsi="Times New Roman"/>
          <w:b/>
          <w:bCs/>
          <w:sz w:val="21"/>
          <w:szCs w:val="21"/>
          <w:lang w:val="en-US"/>
        </w:rPr>
        <w:t>sadvantages.</w:t>
      </w:r>
    </w:p>
    <w:p>
      <w:pPr>
        <w:pStyle w:val="style179"/>
        <w:widowControl w:val="false"/>
        <w:numPr>
          <w:ilvl w:val="0"/>
          <w:numId w:val="12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It is not economical for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 hatching s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mall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number of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eggs.</w:t>
      </w:r>
    </w:p>
    <w:p>
      <w:pPr>
        <w:pStyle w:val="style179"/>
        <w:widowControl w:val="false"/>
        <w:numPr>
          <w:ilvl w:val="0"/>
          <w:numId w:val="12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Losses are high when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power failure/ technical f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ault occur in the incu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bat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or.</w:t>
      </w:r>
    </w:p>
    <w:p>
      <w:pPr>
        <w:pStyle w:val="style179"/>
        <w:widowControl w:val="false"/>
        <w:numPr>
          <w:ilvl w:val="0"/>
          <w:numId w:val="12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It is expensive to run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and maintain.</w:t>
      </w:r>
    </w:p>
    <w:p>
      <w:pPr>
        <w:pStyle w:val="style179"/>
        <w:widowControl w:val="false"/>
        <w:numPr>
          <w:ilvl w:val="0"/>
          <w:numId w:val="12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It is labour intensive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.</w:t>
      </w:r>
    </w:p>
    <w:p>
      <w:pPr>
        <w:pStyle w:val="style179"/>
        <w:widowControl w:val="false"/>
        <w:numPr>
          <w:ilvl w:val="0"/>
          <w:numId w:val="12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It requires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technical skills.</w:t>
      </w:r>
    </w:p>
    <w:p>
      <w:pPr>
        <w:pStyle w:val="style179"/>
        <w:widowControl w:val="false"/>
        <w:numPr>
          <w:ilvl w:val="0"/>
          <w:numId w:val="12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Incubato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rs are expensive to buy.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1"/>
          <w:w w:val="114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114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114"/>
          <w:sz w:val="21"/>
          <w:szCs w:val="21"/>
        </w:rPr>
        <w:t>r</w:t>
      </w:r>
      <w:r>
        <w:rPr>
          <w:rFonts w:ascii="Times New Roman" w:hAnsi="Times New Roman"/>
          <w:b/>
          <w:bCs/>
          <w:w w:val="11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5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ss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w w:val="87"/>
          <w:sz w:val="21"/>
          <w:szCs w:val="21"/>
        </w:rPr>
        <w:t>l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n</w:t>
      </w:r>
      <w:r>
        <w:rPr>
          <w:rFonts w:ascii="Times New Roman" w:hAnsi="Times New Roman"/>
          <w:b/>
          <w:bCs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ope</w:t>
      </w:r>
      <w:r>
        <w:rPr>
          <w:rFonts w:ascii="Times New Roman" w:hAnsi="Times New Roman"/>
          <w:b/>
          <w:bCs/>
          <w:sz w:val="21"/>
          <w:szCs w:val="21"/>
        </w:rPr>
        <w:t xml:space="preserve">r </w:t>
      </w:r>
      <w:r>
        <w:rPr>
          <w:rFonts w:ascii="Times New Roman" w:hAnsi="Times New Roman"/>
          <w:b/>
          <w:bCs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gg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87"/>
          <w:sz w:val="21"/>
          <w:szCs w:val="21"/>
        </w:rPr>
        <w:t>: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>1</w:t>
      </w:r>
      <w:r>
        <w:rPr>
          <w:rFonts w:ascii="Times New Roman" w:hAnsi="Times New Roman"/>
          <w:b/>
          <w:bCs/>
          <w:sz w:val="21"/>
          <w:szCs w:val="21"/>
        </w:rPr>
        <w:t xml:space="preserve">.       </w:t>
      </w:r>
      <w:r>
        <w:rPr>
          <w:rFonts w:ascii="Times New Roman" w:hAnsi="Times New Roman"/>
          <w:b/>
          <w:bCs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87"/>
          <w:sz w:val="21"/>
          <w:szCs w:val="21"/>
        </w:rPr>
        <w:t>: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3" w:after="0" w:lineRule="auto" w:line="300"/>
        <w:ind w:left="100" w:right="15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20"/>
          <w:sz w:val="21"/>
          <w:szCs w:val="21"/>
        </w:rPr>
        <w:t>h</w:t>
      </w:r>
      <w:r>
        <w:rPr>
          <w:rFonts w:ascii="Times New Roman" w:hAnsi="Times New Roman"/>
          <w:spacing w:val="-1"/>
          <w:w w:val="120"/>
          <w:sz w:val="21"/>
          <w:szCs w:val="21"/>
        </w:rPr>
        <w:t>a</w:t>
      </w:r>
      <w:r>
        <w:rPr>
          <w:rFonts w:ascii="Times New Roman" w:hAnsi="Times New Roman"/>
          <w:w w:val="120"/>
          <w:sz w:val="21"/>
          <w:szCs w:val="21"/>
        </w:rPr>
        <w:t>s</w:t>
      </w:r>
      <w:r>
        <w:rPr>
          <w:rFonts w:ascii="Times New Roman" w:hAnsi="Times New Roman"/>
          <w:spacing w:val="-9"/>
          <w:w w:val="1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1"/>
          <w:sz w:val="21"/>
          <w:szCs w:val="21"/>
        </w:rPr>
        <w:t>ff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 xml:space="preserve">y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be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ween</w:t>
      </w:r>
      <w:r>
        <w:rPr>
          <w:rFonts w:ascii="Times New Roman" w:hAnsi="Times New Roman"/>
          <w:spacing w:val="-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32</w:t>
      </w:r>
      <w:r>
        <w:rPr>
          <w:rFonts w:ascii="Times New Roman" w:hAnsi="Times New Roman"/>
          <w:spacing w:val="-1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position w:val="12"/>
          <w:sz w:val="21"/>
          <w:szCs w:val="21"/>
        </w:rPr>
        <w:t>0</w:t>
      </w:r>
      <w:r>
        <w:rPr>
          <w:rFonts w:ascii="Times New Roman" w:hAnsi="Times New Roman"/>
          <w:sz w:val="21"/>
          <w:szCs w:val="21"/>
        </w:rPr>
        <w:t>C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w w:val="131"/>
          <w:sz w:val="21"/>
          <w:szCs w:val="21"/>
        </w:rPr>
        <w:t>–</w:t>
      </w:r>
      <w:r>
        <w:rPr>
          <w:rFonts w:ascii="Times New Roman" w:hAnsi="Times New Roman"/>
          <w:spacing w:val="-18"/>
          <w:w w:val="13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37</w:t>
      </w:r>
      <w:r>
        <w:rPr>
          <w:rFonts w:ascii="Times New Roman" w:hAnsi="Times New Roman"/>
          <w:spacing w:val="-1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position w:val="12"/>
          <w:sz w:val="21"/>
          <w:szCs w:val="21"/>
        </w:rPr>
        <w:t>0</w:t>
      </w:r>
      <w:r>
        <w:rPr>
          <w:rFonts w:ascii="Times New Roman" w:hAnsi="Times New Roman"/>
          <w:sz w:val="21"/>
          <w:szCs w:val="21"/>
        </w:rPr>
        <w:t>C.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8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 xml:space="preserve">r 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per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ures</w:t>
      </w:r>
      <w:r>
        <w:rPr>
          <w:rFonts w:ascii="Times New Roman" w:hAnsi="Times New Roman"/>
          <w:spacing w:val="-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ca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4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1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e</w:t>
      </w:r>
      <w:r>
        <w:rPr>
          <w:rFonts w:ascii="Times New Roman" w:hAnsi="Times New Roman"/>
          <w:spacing w:val="1"/>
          <w:w w:val="111"/>
          <w:sz w:val="21"/>
          <w:szCs w:val="21"/>
        </w:rPr>
        <w:t>m</w:t>
      </w:r>
      <w:r>
        <w:rPr>
          <w:rFonts w:ascii="Times New Roman" w:hAnsi="Times New Roman"/>
          <w:w w:val="111"/>
          <w:sz w:val="21"/>
          <w:szCs w:val="21"/>
        </w:rPr>
        <w:t>br</w:t>
      </w:r>
      <w:r>
        <w:rPr>
          <w:rFonts w:ascii="Times New Roman" w:hAnsi="Times New Roman"/>
          <w:spacing w:val="-1"/>
          <w:w w:val="111"/>
          <w:sz w:val="21"/>
          <w:szCs w:val="21"/>
        </w:rPr>
        <w:t>y</w:t>
      </w:r>
      <w:r>
        <w:rPr>
          <w:rFonts w:ascii="Times New Roman" w:hAnsi="Times New Roman"/>
          <w:w w:val="111"/>
          <w:sz w:val="21"/>
          <w:szCs w:val="21"/>
        </w:rPr>
        <w:t>os</w:t>
      </w:r>
      <w:r>
        <w:rPr>
          <w:rFonts w:ascii="Times New Roman" w:hAnsi="Times New Roman"/>
          <w:spacing w:val="1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19</w:t>
      </w:r>
      <w:r>
        <w:rPr>
          <w:rFonts w:ascii="Times New Roman" w:hAnsi="Times New Roman"/>
          <w:w w:val="113"/>
          <w:position w:val="12"/>
          <w:sz w:val="21"/>
          <w:szCs w:val="21"/>
        </w:rPr>
        <w:t>th</w:t>
      </w:r>
      <w:r>
        <w:rPr>
          <w:rFonts w:ascii="Times New Roman" w:hAnsi="Times New Roman"/>
          <w:spacing w:val="21"/>
          <w:w w:val="113"/>
          <w:position w:val="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 xml:space="preserve">of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22" w:after="0" w:lineRule="auto" w:line="318"/>
        <w:ind w:left="100" w:right="567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w w:val="97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h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hed</w:t>
      </w:r>
      <w:r>
        <w:rPr>
          <w:rFonts w:ascii="Times New Roman" w:hAnsi="Times New Roman"/>
          <w:spacing w:val="-9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per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ures</w:t>
      </w:r>
      <w:r>
        <w:rPr>
          <w:rFonts w:ascii="Times New Roman" w:hAnsi="Times New Roman"/>
          <w:spacing w:val="-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oo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 xml:space="preserve">d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spacing w:val="1"/>
          <w:w w:val="114"/>
          <w:sz w:val="21"/>
          <w:szCs w:val="21"/>
        </w:rPr>
        <w:t>ks</w:t>
      </w:r>
      <w:r>
        <w:rPr>
          <w:rFonts w:ascii="Times New Roman" w:hAnsi="Times New Roman"/>
          <w:w w:val="114"/>
          <w:sz w:val="21"/>
          <w:szCs w:val="21"/>
        </w:rPr>
        <w:t>.</w:t>
      </w:r>
      <w:r>
        <w:rPr>
          <w:rFonts w:ascii="Times New Roman" w:hAnsi="Times New Roman"/>
          <w:spacing w:val="51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W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per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ures</w:t>
      </w:r>
      <w:r>
        <w:rPr>
          <w:rFonts w:ascii="Times New Roman" w:hAnsi="Times New Roman"/>
          <w:spacing w:val="-32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ca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4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poor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ili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>2</w:t>
      </w:r>
      <w:r>
        <w:rPr>
          <w:rFonts w:ascii="Times New Roman" w:hAnsi="Times New Roman"/>
          <w:b/>
          <w:bCs/>
          <w:sz w:val="21"/>
          <w:szCs w:val="21"/>
        </w:rPr>
        <w:t xml:space="preserve">.       </w:t>
      </w:r>
      <w:r>
        <w:rPr>
          <w:rFonts w:ascii="Times New Roman" w:hAnsi="Times New Roman"/>
          <w:b/>
          <w:bCs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8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94"/>
          <w:sz w:val="21"/>
          <w:szCs w:val="21"/>
        </w:rPr>
        <w:t>y</w:t>
      </w:r>
      <w:r>
        <w:rPr>
          <w:rFonts w:ascii="Times New Roman" w:hAnsi="Times New Roman"/>
          <w:b/>
          <w:bCs/>
          <w:w w:val="87"/>
          <w:sz w:val="21"/>
          <w:szCs w:val="21"/>
        </w:rPr>
        <w:t>:</w:t>
      </w:r>
    </w:p>
    <w:p>
      <w:pPr>
        <w:pStyle w:val="style0"/>
        <w:widowControl w:val="false"/>
        <w:autoSpaceDE w:val="false"/>
        <w:autoSpaceDN w:val="false"/>
        <w:adjustRightInd w:val="false"/>
        <w:spacing w:before="63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en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requ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 xml:space="preserve">re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hu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idi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60%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1</w:t>
      </w:r>
      <w:r>
        <w:rPr>
          <w:rFonts w:ascii="Times New Roman" w:hAnsi="Times New Roman"/>
          <w:spacing w:val="1"/>
          <w:w w:val="119"/>
          <w:position w:val="12"/>
          <w:sz w:val="21"/>
          <w:szCs w:val="21"/>
        </w:rPr>
        <w:t>s</w:t>
      </w:r>
      <w:r>
        <w:rPr>
          <w:rFonts w:ascii="Times New Roman" w:hAnsi="Times New Roman"/>
          <w:w w:val="119"/>
          <w:position w:val="12"/>
          <w:sz w:val="21"/>
          <w:szCs w:val="21"/>
        </w:rPr>
        <w:t>t</w:t>
      </w:r>
      <w:r>
        <w:rPr>
          <w:rFonts w:ascii="Times New Roman" w:hAnsi="Times New Roman"/>
          <w:spacing w:val="20"/>
          <w:w w:val="119"/>
          <w:position w:val="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18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70%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9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Low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hu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idi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1"/>
          <w:sz w:val="21"/>
          <w:szCs w:val="21"/>
        </w:rPr>
        <w:t>ca</w:t>
      </w:r>
      <w:r>
        <w:rPr>
          <w:rFonts w:ascii="Times New Roman" w:hAnsi="Times New Roman"/>
          <w:w w:val="121"/>
          <w:sz w:val="21"/>
          <w:szCs w:val="21"/>
        </w:rPr>
        <w:t>u</w:t>
      </w:r>
      <w:r>
        <w:rPr>
          <w:rFonts w:ascii="Times New Roman" w:hAnsi="Times New Roman"/>
          <w:spacing w:val="1"/>
          <w:w w:val="121"/>
          <w:sz w:val="21"/>
          <w:szCs w:val="21"/>
        </w:rPr>
        <w:t>s</w:t>
      </w:r>
      <w:r>
        <w:rPr>
          <w:rFonts w:ascii="Times New Roman" w:hAnsi="Times New Roman"/>
          <w:w w:val="121"/>
          <w:sz w:val="21"/>
          <w:szCs w:val="21"/>
        </w:rPr>
        <w:t>es</w:t>
      </w:r>
      <w:r>
        <w:rPr>
          <w:rFonts w:ascii="Times New Roman" w:hAnsi="Times New Roman"/>
          <w:spacing w:val="-8"/>
          <w:w w:val="12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87"/>
          <w:sz w:val="21"/>
          <w:szCs w:val="21"/>
        </w:rPr>
        <w:t xml:space="preserve">l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rd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 xml:space="preserve"> Hi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hu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idi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3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rge</w:t>
      </w:r>
      <w:r>
        <w:rPr>
          <w:rFonts w:ascii="Times New Roman" w:hAnsi="Times New Roman"/>
          <w:spacing w:val="5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94"/>
          <w:sz w:val="21"/>
          <w:szCs w:val="21"/>
        </w:rPr>
        <w:t xml:space="preserve">y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26"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>3</w:t>
      </w:r>
      <w:r>
        <w:rPr>
          <w:rFonts w:ascii="Times New Roman" w:hAnsi="Times New Roman"/>
          <w:b/>
          <w:bCs/>
          <w:sz w:val="21"/>
          <w:szCs w:val="21"/>
        </w:rPr>
        <w:t xml:space="preserve">.       </w:t>
      </w:r>
      <w:r>
        <w:rPr>
          <w:rFonts w:ascii="Times New Roman" w:hAnsi="Times New Roman"/>
          <w:b/>
          <w:bCs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Ai</w:t>
      </w:r>
      <w:r>
        <w:rPr>
          <w:rFonts w:ascii="Times New Roman" w:hAnsi="Times New Roman"/>
          <w:b/>
          <w:bCs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-2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pp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l</w:t>
      </w:r>
      <w:r>
        <w:rPr>
          <w:rFonts w:ascii="Times New Roman" w:hAnsi="Times New Roman"/>
          <w:b/>
          <w:bCs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820" w:right="59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21%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x</w:t>
      </w:r>
      <w:r>
        <w:rPr>
          <w:rFonts w:ascii="Times New Roman" w:hAnsi="Times New Roman"/>
          <w:spacing w:val="-1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gen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ad</w:t>
      </w:r>
      <w:r>
        <w:rPr>
          <w:rFonts w:ascii="Times New Roman" w:hAnsi="Times New Roman"/>
          <w:w w:val="115"/>
          <w:sz w:val="21"/>
          <w:szCs w:val="21"/>
        </w:rPr>
        <w:t>equ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g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12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1"/>
          <w:w w:val="115"/>
          <w:sz w:val="21"/>
          <w:szCs w:val="21"/>
        </w:rPr>
        <w:t>x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h</w:t>
      </w:r>
      <w:r>
        <w:rPr>
          <w:rFonts w:ascii="Times New Roman" w:hAnsi="Times New Roman"/>
          <w:spacing w:val="-1"/>
          <w:w w:val="115"/>
          <w:sz w:val="21"/>
          <w:szCs w:val="21"/>
        </w:rPr>
        <w:t>an</w:t>
      </w:r>
      <w:r>
        <w:rPr>
          <w:rFonts w:ascii="Times New Roman" w:hAnsi="Times New Roman"/>
          <w:w w:val="115"/>
          <w:sz w:val="21"/>
          <w:szCs w:val="21"/>
        </w:rPr>
        <w:t>ge</w:t>
      </w:r>
      <w:r>
        <w:rPr>
          <w:rFonts w:ascii="Times New Roman" w:hAnsi="Times New Roman"/>
          <w:spacing w:val="-24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w w:val="115"/>
          <w:sz w:val="21"/>
          <w:szCs w:val="21"/>
        </w:rPr>
        <w:t>be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ween</w:t>
      </w:r>
      <w:r>
        <w:rPr>
          <w:rFonts w:ascii="Times New Roman" w:hAnsi="Times New Roman"/>
          <w:spacing w:val="-23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br</w:t>
      </w:r>
      <w:r>
        <w:rPr>
          <w:rFonts w:ascii="Times New Roman" w:hAnsi="Times New Roman"/>
          <w:spacing w:val="-1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 xml:space="preserve">o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out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>4</w:t>
      </w:r>
      <w:r>
        <w:rPr>
          <w:rFonts w:ascii="Times New Roman" w:hAnsi="Times New Roman"/>
          <w:b/>
          <w:bCs/>
          <w:sz w:val="21"/>
          <w:szCs w:val="21"/>
        </w:rPr>
        <w:t xml:space="preserve">.       </w:t>
      </w:r>
      <w:r>
        <w:rPr>
          <w:rFonts w:ascii="Times New Roman" w:hAnsi="Times New Roman"/>
          <w:b/>
          <w:bCs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nin</w:t>
      </w:r>
      <w:r>
        <w:rPr>
          <w:rFonts w:ascii="Times New Roman" w:hAnsi="Times New Roman"/>
          <w:b/>
          <w:bCs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gg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w w:val="110"/>
          <w:sz w:val="21"/>
          <w:szCs w:val="21"/>
        </w:rPr>
        <w:t>Eggs</w:t>
      </w:r>
      <w:r>
        <w:rPr>
          <w:rFonts w:ascii="Times New Roman" w:hAnsi="Times New Roman"/>
          <w:spacing w:val="-5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ed </w:t>
      </w:r>
      <w:r>
        <w:rPr>
          <w:rFonts w:ascii="Times New Roman" w:hAnsi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18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</w:t>
      </w:r>
      <w:r>
        <w:rPr>
          <w:rFonts w:ascii="Times New Roman" w:hAnsi="Times New Roman"/>
          <w:spacing w:val="-1"/>
          <w:sz w:val="21"/>
          <w:szCs w:val="21"/>
        </w:rPr>
        <w:t>nc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ery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3hr</w:t>
      </w:r>
      <w:r>
        <w:rPr>
          <w:rFonts w:ascii="Times New Roman" w:hAnsi="Times New Roman"/>
          <w:spacing w:val="1"/>
          <w:w w:val="11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.</w:t>
      </w:r>
      <w:r>
        <w:rPr>
          <w:rFonts w:ascii="Times New Roman" w:hAnsi="Times New Roman"/>
          <w:spacing w:val="5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0"/>
          <w:sz w:val="21"/>
          <w:szCs w:val="21"/>
        </w:rPr>
        <w:t>A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18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 xml:space="preserve">here </w:t>
      </w:r>
      <w:r>
        <w:rPr>
          <w:rFonts w:ascii="Times New Roman" w:hAnsi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nin</w:t>
      </w:r>
      <w:r>
        <w:rPr>
          <w:rFonts w:ascii="Times New Roman" w:hAnsi="Times New Roman"/>
          <w:sz w:val="21"/>
          <w:szCs w:val="21"/>
        </w:rPr>
        <w:t>g.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pre</w:t>
      </w:r>
      <w:r>
        <w:rPr>
          <w:rFonts w:ascii="Times New Roman" w:hAnsi="Times New Roman"/>
          <w:spacing w:val="-1"/>
          <w:w w:val="111"/>
          <w:sz w:val="21"/>
          <w:szCs w:val="21"/>
        </w:rPr>
        <w:t>v</w:t>
      </w:r>
      <w:r>
        <w:rPr>
          <w:rFonts w:ascii="Times New Roman" w:hAnsi="Times New Roman"/>
          <w:w w:val="111"/>
          <w:sz w:val="21"/>
          <w:szCs w:val="21"/>
        </w:rPr>
        <w:t>e</w:t>
      </w:r>
      <w:r>
        <w:rPr>
          <w:rFonts w:ascii="Times New Roman" w:hAnsi="Times New Roman"/>
          <w:spacing w:val="-1"/>
          <w:w w:val="111"/>
          <w:sz w:val="21"/>
          <w:szCs w:val="21"/>
        </w:rPr>
        <w:t>n</w:t>
      </w:r>
      <w:r>
        <w:rPr>
          <w:rFonts w:ascii="Times New Roman" w:hAnsi="Times New Roman"/>
          <w:spacing w:val="1"/>
          <w:w w:val="111"/>
          <w:sz w:val="21"/>
          <w:szCs w:val="21"/>
        </w:rPr>
        <w:t>t</w:t>
      </w:r>
      <w:r>
        <w:rPr>
          <w:rFonts w:ascii="Times New Roman" w:hAnsi="Times New Roman"/>
          <w:w w:val="111"/>
          <w:sz w:val="21"/>
          <w:szCs w:val="21"/>
        </w:rPr>
        <w:t>s</w:t>
      </w:r>
      <w:r>
        <w:rPr>
          <w:rFonts w:ascii="Times New Roman" w:hAnsi="Times New Roman"/>
          <w:spacing w:val="10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e</w:t>
      </w:r>
      <w:r>
        <w:rPr>
          <w:rFonts w:ascii="Times New Roman" w:hAnsi="Times New Roman"/>
          <w:spacing w:val="1"/>
          <w:w w:val="111"/>
          <w:sz w:val="21"/>
          <w:szCs w:val="21"/>
        </w:rPr>
        <w:t>m</w:t>
      </w:r>
      <w:r>
        <w:rPr>
          <w:rFonts w:ascii="Times New Roman" w:hAnsi="Times New Roman"/>
          <w:w w:val="111"/>
          <w:sz w:val="21"/>
          <w:szCs w:val="21"/>
        </w:rPr>
        <w:t>br</w:t>
      </w:r>
      <w:r>
        <w:rPr>
          <w:rFonts w:ascii="Times New Roman" w:hAnsi="Times New Roman"/>
          <w:spacing w:val="-1"/>
          <w:w w:val="111"/>
          <w:sz w:val="21"/>
          <w:szCs w:val="21"/>
        </w:rPr>
        <w:t>y</w:t>
      </w:r>
      <w:r>
        <w:rPr>
          <w:rFonts w:ascii="Times New Roman" w:hAnsi="Times New Roman"/>
          <w:w w:val="111"/>
          <w:sz w:val="21"/>
          <w:szCs w:val="21"/>
        </w:rPr>
        <w:t>os</w:t>
      </w:r>
      <w:r>
        <w:rPr>
          <w:rFonts w:ascii="Times New Roman" w:hAnsi="Times New Roman"/>
          <w:spacing w:val="1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</w:p>
    <w:p>
      <w:pPr>
        <w:pStyle w:val="style0"/>
        <w:widowControl w:val="false"/>
        <w:tabs>
          <w:tab w:val="left" w:leader="none" w:pos="640"/>
        </w:tabs>
        <w:autoSpaceDE w:val="false"/>
        <w:autoSpaceDN w:val="false"/>
        <w:adjustRightInd w:val="false"/>
        <w:spacing w:before="89" w:after="0" w:lineRule="auto" w:line="318"/>
        <w:ind w:left="820" w:right="74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  <w:r>
        <w:rPr>
          <w:rFonts w:ascii="Times New Roman" w:hAnsi="Times New Roman"/>
          <w:spacing w:val="-4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Egg</w:t>
      </w:r>
      <w:r>
        <w:rPr>
          <w:rFonts w:ascii="Times New Roman" w:hAnsi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c</w:t>
      </w:r>
      <w:r>
        <w:rPr>
          <w:rFonts w:ascii="Times New Roman" w:hAnsi="Times New Roman"/>
          <w:w w:val="115"/>
          <w:sz w:val="21"/>
          <w:szCs w:val="21"/>
        </w:rPr>
        <w:t>r</w:t>
      </w:r>
      <w:r>
        <w:rPr>
          <w:rFonts w:ascii="Times New Roman" w:hAnsi="Times New Roman"/>
          <w:spacing w:val="-1"/>
          <w:w w:val="115"/>
          <w:sz w:val="21"/>
          <w:szCs w:val="21"/>
        </w:rPr>
        <w:t>ac</w:t>
      </w:r>
      <w:r>
        <w:rPr>
          <w:rFonts w:ascii="Times New Roman" w:hAnsi="Times New Roman"/>
          <w:spacing w:val="1"/>
          <w:w w:val="115"/>
          <w:sz w:val="21"/>
          <w:szCs w:val="21"/>
        </w:rPr>
        <w:t>k</w:t>
      </w:r>
      <w:r>
        <w:rPr>
          <w:rFonts w:ascii="Times New Roman" w:hAnsi="Times New Roman"/>
          <w:w w:val="115"/>
          <w:sz w:val="21"/>
          <w:szCs w:val="21"/>
        </w:rPr>
        <w:t>s</w:t>
      </w:r>
      <w:r>
        <w:rPr>
          <w:rFonts w:ascii="Times New Roman" w:hAnsi="Times New Roman"/>
          <w:spacing w:val="-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oub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7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7"/>
          <w:w w:val="116"/>
          <w:sz w:val="21"/>
          <w:szCs w:val="21"/>
          <w:lang w:val="en-US"/>
        </w:rPr>
        <w:t>eggs may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6"/>
          <w:sz w:val="21"/>
          <w:szCs w:val="21"/>
        </w:rPr>
        <w:t xml:space="preserve">t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0"/>
          <w:sz w:val="21"/>
          <w:szCs w:val="21"/>
          <w:lang w:val="en-US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6      </w:t>
      </w:r>
      <w:r>
        <w:rPr>
          <w:rFonts w:ascii="Times New Roman" w:hAnsi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good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p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bre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spacing w:val="1"/>
          <w:w w:val="113"/>
          <w:sz w:val="21"/>
          <w:szCs w:val="21"/>
        </w:rPr>
        <w:t>k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w w:val="113"/>
          <w:sz w:val="21"/>
          <w:szCs w:val="21"/>
        </w:rPr>
        <w:t>ge</w:t>
      </w:r>
      <w:r>
        <w:rPr>
          <w:rFonts w:ascii="Times New Roman" w:hAnsi="Times New Roman"/>
          <w:spacing w:val="-2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7      </w:t>
      </w:r>
      <w:r>
        <w:rPr>
          <w:rFonts w:ascii="Times New Roman" w:hAnsi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/>
          <w:w w:val="93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lac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f</w:t>
      </w:r>
      <w:r>
        <w:rPr>
          <w:rFonts w:ascii="Times New Roman" w:hAnsi="Times New Roman"/>
          <w:sz w:val="21"/>
          <w:szCs w:val="21"/>
        </w:rPr>
        <w:t>ree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22"/>
          <w:sz w:val="21"/>
          <w:szCs w:val="21"/>
        </w:rPr>
        <w:t>pe</w:t>
      </w:r>
      <w:r>
        <w:rPr>
          <w:rFonts w:ascii="Times New Roman" w:hAnsi="Times New Roman"/>
          <w:spacing w:val="1"/>
          <w:w w:val="122"/>
          <w:sz w:val="21"/>
          <w:szCs w:val="21"/>
        </w:rPr>
        <w:t>st</w:t>
      </w:r>
      <w:r>
        <w:rPr>
          <w:rFonts w:ascii="Times New Roman" w:hAnsi="Times New Roman"/>
          <w:w w:val="122"/>
          <w:sz w:val="21"/>
          <w:szCs w:val="21"/>
        </w:rPr>
        <w:t>s</w:t>
      </w:r>
      <w:r>
        <w:rPr>
          <w:rFonts w:ascii="Times New Roman" w:hAnsi="Times New Roman"/>
          <w:spacing w:val="-12"/>
          <w:w w:val="1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0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8      </w:t>
      </w:r>
      <w:r>
        <w:rPr>
          <w:rFonts w:ascii="Times New Roman" w:hAnsi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Pro</w:t>
      </w:r>
      <w:r>
        <w:rPr>
          <w:rFonts w:ascii="Times New Roman" w:hAnsi="Times New Roman"/>
          <w:spacing w:val="-1"/>
          <w:sz w:val="21"/>
          <w:szCs w:val="21"/>
        </w:rPr>
        <w:t>vidin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di</w:t>
      </w:r>
      <w:r>
        <w:rPr>
          <w:rFonts w:ascii="Times New Roman" w:hAnsi="Times New Roman"/>
          <w:sz w:val="21"/>
          <w:szCs w:val="21"/>
        </w:rPr>
        <w:t>et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broo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15" w:after="0" w:lineRule="exact" w:line="24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 xml:space="preserve">                 MANAG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N</w:t>
      </w:r>
      <w:r>
        <w:rPr>
          <w:rFonts w:ascii="Times New Roman" w:hAnsi="Times New Roman"/>
          <w:b/>
          <w:bCs/>
          <w:w w:val="9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44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I</w:t>
      </w:r>
      <w:r>
        <w:rPr>
          <w:rFonts w:ascii="Times New Roman" w:hAnsi="Times New Roman"/>
          <w:b/>
          <w:bCs/>
          <w:w w:val="93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5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-1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8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90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97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97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98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92"/>
          <w:sz w:val="21"/>
          <w:szCs w:val="21"/>
        </w:rPr>
        <w:t>R</w:t>
      </w:r>
      <w:r>
        <w:rPr>
          <w:rFonts w:ascii="Times New Roman" w:hAnsi="Times New Roman"/>
          <w:b/>
          <w:bCs/>
          <w:w w:val="83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pacing w:val="-1"/>
          <w:sz w:val="21"/>
          <w:szCs w:val="21"/>
        </w:rPr>
      </w:pPr>
      <w:r>
        <w:rPr>
          <w:rFonts w:ascii="Times New Roman" w:hAnsi="Times New Roman"/>
          <w:spacing w:val="1"/>
          <w:w w:val="108"/>
          <w:sz w:val="21"/>
          <w:szCs w:val="21"/>
          <w:lang w:val="en-US"/>
        </w:rPr>
        <w:t>Hatchery</w:t>
      </w:r>
      <w:r>
        <w:rPr>
          <w:rFonts w:ascii="Times New Roman" w:hAnsi="Times New Roman"/>
          <w:spacing w:val="1"/>
          <w:w w:val="10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pre</w:t>
      </w:r>
      <w:r>
        <w:rPr>
          <w:rFonts w:ascii="Times New Roman" w:hAnsi="Times New Roman"/>
          <w:spacing w:val="-1"/>
          <w:w w:val="110"/>
          <w:sz w:val="21"/>
          <w:szCs w:val="21"/>
        </w:rPr>
        <w:t>v</w:t>
      </w:r>
      <w:r>
        <w:rPr>
          <w:rFonts w:ascii="Times New Roman" w:hAnsi="Times New Roman"/>
          <w:w w:val="110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t</w:t>
      </w:r>
      <w:r>
        <w:rPr>
          <w:rFonts w:ascii="Times New Roman" w:hAnsi="Times New Roman"/>
          <w:spacing w:val="-2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ou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ger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  <w:lang w:val="en-US"/>
        </w:rPr>
        <w:t>Diseases</w:t>
      </w:r>
      <w:r>
        <w:rPr>
          <w:rFonts w:ascii="Times New Roman" w:hAnsi="Times New Roman"/>
          <w:w w:val="13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a</w:t>
      </w:r>
      <w:r>
        <w:rPr>
          <w:rFonts w:ascii="Times New Roman" w:hAnsi="Times New Roman"/>
          <w:spacing w:val="1"/>
          <w:w w:val="114"/>
          <w:sz w:val="21"/>
          <w:szCs w:val="21"/>
        </w:rPr>
        <w:t>ff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t</w:t>
      </w:r>
      <w:r>
        <w:rPr>
          <w:rFonts w:ascii="Times New Roman" w:hAnsi="Times New Roman"/>
          <w:spacing w:val="-3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ew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78"/>
          <w:sz w:val="21"/>
          <w:szCs w:val="21"/>
        </w:rPr>
        <w:t>,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 xml:space="preserve">d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her 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  <w:lang w:val="en-US"/>
        </w:rPr>
        <w:t>It's advisable to do the following;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left="100" w:right="1242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.  C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48"/>
          <w:sz w:val="21"/>
          <w:szCs w:val="21"/>
        </w:rPr>
        <w:t>/</w:t>
      </w:r>
      <w:r>
        <w:rPr>
          <w:rFonts w:ascii="Times New Roman" w:hAnsi="Times New Roman"/>
          <w:spacing w:val="-30"/>
          <w:w w:val="148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h</w:t>
      </w:r>
      <w:r>
        <w:rPr>
          <w:rFonts w:ascii="Times New Roman" w:hAnsi="Times New Roman"/>
          <w:spacing w:val="-1"/>
          <w:w w:val="111"/>
          <w:sz w:val="21"/>
          <w:szCs w:val="21"/>
        </w:rPr>
        <w:t>a</w:t>
      </w:r>
      <w:r>
        <w:rPr>
          <w:rFonts w:ascii="Times New Roman" w:hAnsi="Times New Roman"/>
          <w:spacing w:val="1"/>
          <w:w w:val="111"/>
          <w:sz w:val="21"/>
          <w:szCs w:val="21"/>
        </w:rPr>
        <w:t>t</w:t>
      </w:r>
      <w:r>
        <w:rPr>
          <w:rFonts w:ascii="Times New Roman" w:hAnsi="Times New Roman"/>
          <w:spacing w:val="-1"/>
          <w:w w:val="111"/>
          <w:sz w:val="21"/>
          <w:szCs w:val="21"/>
        </w:rPr>
        <w:t>c</w:t>
      </w:r>
      <w:r>
        <w:rPr>
          <w:rFonts w:ascii="Times New Roman" w:hAnsi="Times New Roman"/>
          <w:w w:val="111"/>
          <w:sz w:val="21"/>
          <w:szCs w:val="21"/>
        </w:rPr>
        <w:t>hery</w:t>
      </w:r>
      <w:r>
        <w:rPr>
          <w:rFonts w:ascii="Times New Roman" w:hAnsi="Times New Roman"/>
          <w:spacing w:val="-6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be</w:t>
      </w:r>
      <w:r>
        <w:rPr>
          <w:rFonts w:ascii="Times New Roman" w:hAnsi="Times New Roman"/>
          <w:spacing w:val="1"/>
          <w:w w:val="111"/>
          <w:sz w:val="21"/>
          <w:szCs w:val="21"/>
        </w:rPr>
        <w:t>f</w:t>
      </w:r>
      <w:r>
        <w:rPr>
          <w:rFonts w:ascii="Times New Roman" w:hAnsi="Times New Roman"/>
          <w:w w:val="111"/>
          <w:sz w:val="21"/>
          <w:szCs w:val="21"/>
        </w:rPr>
        <w:t>ore</w:t>
      </w:r>
      <w:r>
        <w:rPr>
          <w:rFonts w:ascii="Times New Roman" w:hAnsi="Times New Roman"/>
          <w:spacing w:val="2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gg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right="1242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w w:val="10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ii</w:t>
      </w:r>
      <w:r>
        <w:rPr>
          <w:rFonts w:ascii="Times New Roman" w:hAnsi="Times New Roman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  <w:lang w:val="en-US"/>
        </w:rPr>
        <w:t>Select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n 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hem </w:t>
      </w:r>
      <w:r>
        <w:rPr>
          <w:rFonts w:ascii="Times New Roman" w:hAnsi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be</w:t>
      </w:r>
      <w:r>
        <w:rPr>
          <w:rFonts w:ascii="Times New Roman" w:hAnsi="Times New Roman"/>
          <w:spacing w:val="1"/>
          <w:w w:val="112"/>
          <w:sz w:val="21"/>
          <w:szCs w:val="21"/>
        </w:rPr>
        <w:t>f</w:t>
      </w:r>
      <w:r>
        <w:rPr>
          <w:rFonts w:ascii="Times New Roman" w:hAnsi="Times New Roman"/>
          <w:w w:val="112"/>
          <w:sz w:val="21"/>
          <w:szCs w:val="21"/>
        </w:rPr>
        <w:t>ore</w:t>
      </w:r>
      <w:r>
        <w:rPr>
          <w:rFonts w:ascii="Times New Roman" w:hAnsi="Times New Roman"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right="851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  <w:lang w:val="en-US"/>
        </w:rPr>
        <w:t>III.</w:t>
      </w:r>
      <w:r>
        <w:rPr>
          <w:rFonts w:ascii="Times New Roman" w:hAnsi="Times New Roman"/>
          <w:sz w:val="21"/>
          <w:szCs w:val="21"/>
        </w:rPr>
        <w:t xml:space="preserve">  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h</w:t>
      </w:r>
      <w:r>
        <w:rPr>
          <w:rFonts w:ascii="Times New Roman" w:hAnsi="Times New Roman"/>
          <w:spacing w:val="-1"/>
          <w:w w:val="111"/>
          <w:sz w:val="21"/>
          <w:szCs w:val="21"/>
        </w:rPr>
        <w:t>a</w:t>
      </w:r>
      <w:r>
        <w:rPr>
          <w:rFonts w:ascii="Times New Roman" w:hAnsi="Times New Roman"/>
          <w:spacing w:val="1"/>
          <w:w w:val="111"/>
          <w:sz w:val="21"/>
          <w:szCs w:val="21"/>
        </w:rPr>
        <w:t>t</w:t>
      </w:r>
      <w:r>
        <w:rPr>
          <w:rFonts w:ascii="Times New Roman" w:hAnsi="Times New Roman"/>
          <w:spacing w:val="-1"/>
          <w:w w:val="111"/>
          <w:sz w:val="21"/>
          <w:szCs w:val="21"/>
        </w:rPr>
        <w:t>c</w:t>
      </w:r>
      <w:r>
        <w:rPr>
          <w:rFonts w:ascii="Times New Roman" w:hAnsi="Times New Roman"/>
          <w:w w:val="111"/>
          <w:sz w:val="21"/>
          <w:szCs w:val="21"/>
        </w:rPr>
        <w:t>hery</w:t>
      </w:r>
      <w:r>
        <w:rPr>
          <w:rFonts w:ascii="Times New Roman" w:hAnsi="Times New Roman"/>
          <w:spacing w:val="-6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4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2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rby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22"/>
          <w:sz w:val="21"/>
          <w:szCs w:val="21"/>
          <w:lang w:val="en-US"/>
        </w:rPr>
        <w:t>rm.</w:t>
      </w:r>
      <w:r>
        <w:rPr>
          <w:rFonts w:ascii="Times New Roman" w:hAnsi="Times New Roman"/>
          <w:w w:val="104"/>
          <w:sz w:val="21"/>
          <w:szCs w:val="21"/>
        </w:rPr>
        <w:t xml:space="preserve"> 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right="851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 xml:space="preserve">.  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Hav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ep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r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8"/>
          <w:w w:val="116"/>
          <w:sz w:val="21"/>
          <w:szCs w:val="21"/>
          <w:lang w:val="en-US"/>
        </w:rPr>
        <w:t>room from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where  </w:t>
      </w:r>
      <w:r>
        <w:rPr>
          <w:rFonts w:ascii="Times New Roman" w:hAnsi="Times New Roman"/>
          <w:spacing w:val="-1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ou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m</w:t>
      </w:r>
      <w:r>
        <w:rPr>
          <w:rFonts w:ascii="Times New Roman" w:hAnsi="Times New Roman"/>
          <w:w w:val="116"/>
          <w:sz w:val="21"/>
          <w:szCs w:val="21"/>
        </w:rPr>
        <w:t>eet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right="1273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 xml:space="preserve">.    </w:t>
      </w:r>
      <w:r>
        <w:rPr>
          <w:rFonts w:ascii="Times New Roman" w:hAnsi="Times New Roman"/>
          <w:spacing w:val="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 xml:space="preserve"> 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h</w:t>
      </w:r>
      <w:r>
        <w:rPr>
          <w:rFonts w:ascii="Times New Roman" w:hAnsi="Times New Roman"/>
          <w:spacing w:val="-1"/>
          <w:w w:val="11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spacing w:val="-1"/>
          <w:w w:val="112"/>
          <w:sz w:val="21"/>
          <w:szCs w:val="21"/>
        </w:rPr>
        <w:t>c</w:t>
      </w:r>
      <w:r>
        <w:rPr>
          <w:rFonts w:ascii="Times New Roman" w:hAnsi="Times New Roman"/>
          <w:w w:val="112"/>
          <w:sz w:val="21"/>
          <w:szCs w:val="21"/>
        </w:rPr>
        <w:t>hery</w:t>
      </w:r>
      <w:r>
        <w:rPr>
          <w:rFonts w:ascii="Times New Roman" w:hAnsi="Times New Roman"/>
          <w:spacing w:val="-1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x</w:t>
      </w:r>
      <w:r>
        <w:rPr>
          <w:rFonts w:ascii="Times New Roman" w:hAnsi="Times New Roman"/>
          <w:spacing w:val="-1"/>
          <w:w w:val="112"/>
          <w:sz w:val="21"/>
          <w:szCs w:val="21"/>
        </w:rPr>
        <w:t>c</w:t>
      </w:r>
      <w:r>
        <w:rPr>
          <w:rFonts w:ascii="Times New Roman" w:hAnsi="Times New Roman"/>
          <w:w w:val="112"/>
          <w:sz w:val="21"/>
          <w:szCs w:val="21"/>
        </w:rPr>
        <w:t>ept</w:t>
      </w:r>
      <w:r>
        <w:rPr>
          <w:rFonts w:ascii="Times New Roman" w:hAnsi="Times New Roman"/>
          <w:spacing w:val="3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h</w:t>
      </w:r>
      <w:r>
        <w:rPr>
          <w:rFonts w:ascii="Times New Roman" w:hAnsi="Times New Roman"/>
          <w:spacing w:val="-1"/>
          <w:w w:val="111"/>
          <w:sz w:val="21"/>
          <w:szCs w:val="21"/>
        </w:rPr>
        <w:t>a</w:t>
      </w:r>
      <w:r>
        <w:rPr>
          <w:rFonts w:ascii="Times New Roman" w:hAnsi="Times New Roman"/>
          <w:spacing w:val="1"/>
          <w:w w:val="111"/>
          <w:sz w:val="21"/>
          <w:szCs w:val="21"/>
        </w:rPr>
        <w:t>t</w:t>
      </w:r>
      <w:r>
        <w:rPr>
          <w:rFonts w:ascii="Times New Roman" w:hAnsi="Times New Roman"/>
          <w:spacing w:val="-1"/>
          <w:w w:val="111"/>
          <w:sz w:val="21"/>
          <w:szCs w:val="21"/>
        </w:rPr>
        <w:t>c</w:t>
      </w:r>
      <w:r>
        <w:rPr>
          <w:rFonts w:ascii="Times New Roman" w:hAnsi="Times New Roman"/>
          <w:w w:val="111"/>
          <w:sz w:val="21"/>
          <w:szCs w:val="21"/>
        </w:rPr>
        <w:t>hery</w:t>
      </w:r>
      <w:r>
        <w:rPr>
          <w:rFonts w:ascii="Times New Roman" w:hAnsi="Times New Roman"/>
          <w:spacing w:val="-6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318"/>
        <w:ind w:right="1273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w w:val="10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vi</w:t>
      </w:r>
      <w:r>
        <w:rPr>
          <w:rFonts w:ascii="Times New Roman" w:hAnsi="Times New Roman"/>
          <w:sz w:val="21"/>
          <w:szCs w:val="21"/>
        </w:rPr>
        <w:t xml:space="preserve">.  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88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ew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a</w:t>
      </w:r>
      <w:r>
        <w:rPr>
          <w:rFonts w:ascii="Times New Roman" w:hAnsi="Times New Roman"/>
          <w:spacing w:val="1"/>
          <w:sz w:val="21"/>
          <w:szCs w:val="21"/>
        </w:rPr>
        <w:t>ft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3"/>
          <w:w w:val="93"/>
          <w:sz w:val="21"/>
          <w:szCs w:val="21"/>
        </w:rPr>
        <w:t>EX</w:t>
      </w:r>
      <w:r>
        <w:rPr>
          <w:rFonts w:ascii="Times New Roman" w:hAnsi="Times New Roman"/>
          <w:b/>
          <w:bCs/>
          <w:spacing w:val="2"/>
          <w:w w:val="93"/>
          <w:sz w:val="21"/>
          <w:szCs w:val="21"/>
        </w:rPr>
        <w:t>IN</w:t>
      </w:r>
      <w:r>
        <w:rPr>
          <w:rFonts w:ascii="Times New Roman" w:hAnsi="Times New Roman"/>
          <w:b/>
          <w:bCs/>
          <w:w w:val="93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13"/>
          <w:w w:val="9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-8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5"/>
          <w:sz w:val="21"/>
          <w:szCs w:val="21"/>
        </w:rPr>
        <w:t>CHIC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K</w:t>
      </w:r>
      <w:r>
        <w:rPr>
          <w:rFonts w:ascii="Times New Roman" w:hAnsi="Times New Roman"/>
          <w:b/>
          <w:bCs/>
          <w:w w:val="95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1"/>
          <w:sz w:val="21"/>
          <w:szCs w:val="21"/>
        </w:rPr>
        <w:t>x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pacing w:val="-1"/>
          <w:w w:val="112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-1"/>
          <w:w w:val="112"/>
          <w:sz w:val="21"/>
          <w:szCs w:val="21"/>
        </w:rPr>
        <w:t>M</w:t>
      </w:r>
      <w:r>
        <w:rPr>
          <w:rFonts w:ascii="Times New Roman" w:hAnsi="Times New Roman"/>
          <w:b/>
          <w:bCs/>
          <w:w w:val="112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b/>
          <w:bCs/>
          <w:w w:val="112"/>
          <w:sz w:val="21"/>
          <w:szCs w:val="21"/>
        </w:rPr>
        <w:t>ho</w:t>
      </w:r>
      <w:r>
        <w:rPr>
          <w:rFonts w:ascii="Times New Roman" w:hAnsi="Times New Roman"/>
          <w:b/>
          <w:bCs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w w:val="11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6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of</w:t>
      </w:r>
      <w:r>
        <w:rPr>
          <w:rFonts w:ascii="Times New Roman" w:hAnsi="Times New Roman"/>
          <w:b/>
          <w:bCs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b/>
          <w:bCs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w w:val="112"/>
          <w:sz w:val="21"/>
          <w:szCs w:val="21"/>
        </w:rPr>
        <w:t>g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t xml:space="preserve">. 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en</w:t>
      </w:r>
      <w:r>
        <w:rPr>
          <w:rFonts w:ascii="Times New Roman" w:hAnsi="Times New Roman"/>
          <w:b/>
          <w:bCs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w w:val="112"/>
          <w:sz w:val="21"/>
          <w:szCs w:val="21"/>
        </w:rPr>
        <w:t>d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b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ed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where 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ee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820" w:right="128" w:hanging="72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w w:val="114"/>
          <w:sz w:val="21"/>
          <w:szCs w:val="21"/>
        </w:rPr>
        <w:t>Pro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uber</w:t>
      </w:r>
      <w:r>
        <w:rPr>
          <w:rFonts w:ascii="Times New Roman" w:hAnsi="Times New Roman"/>
          <w:spacing w:val="-1"/>
          <w:w w:val="114"/>
          <w:sz w:val="21"/>
          <w:szCs w:val="21"/>
        </w:rPr>
        <w:t>anc</w:t>
      </w:r>
      <w:r>
        <w:rPr>
          <w:rFonts w:ascii="Times New Roman" w:hAnsi="Times New Roman"/>
          <w:w w:val="114"/>
          <w:sz w:val="21"/>
          <w:szCs w:val="21"/>
        </w:rPr>
        <w:t>es</w:t>
      </w:r>
      <w:r>
        <w:rPr>
          <w:rFonts w:ascii="Times New Roman" w:hAnsi="Times New Roman"/>
          <w:spacing w:val="2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(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rou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rt</w:t>
      </w:r>
      <w:r>
        <w:rPr>
          <w:rFonts w:ascii="Times New Roman" w:hAnsi="Times New Roman"/>
          <w:spacing w:val="5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out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)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h</w:t>
      </w:r>
      <w:r>
        <w:rPr>
          <w:rFonts w:ascii="Times New Roman" w:hAnsi="Times New Roman"/>
          <w:sz w:val="21"/>
          <w:szCs w:val="21"/>
          <w:lang w:val="en-US"/>
        </w:rPr>
        <w:t>ave only two.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26"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 2</w:t>
      </w:r>
      <w:r>
        <w:rPr>
          <w:rFonts w:ascii="Times New Roman" w:hAnsi="Times New Roman"/>
          <w:b/>
          <w:bCs/>
          <w:sz w:val="21"/>
          <w:szCs w:val="21"/>
        </w:rPr>
        <w:t xml:space="preserve">. 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Chic</w:t>
      </w:r>
      <w:r>
        <w:rPr>
          <w:rFonts w:ascii="Times New Roman" w:hAnsi="Times New Roman"/>
          <w:b/>
          <w:bCs/>
          <w:sz w:val="21"/>
          <w:szCs w:val="21"/>
        </w:rPr>
        <w:t>k</w:t>
      </w:r>
      <w:r>
        <w:rPr>
          <w:rFonts w:ascii="Times New Roman" w:hAnsi="Times New Roman"/>
          <w:b/>
          <w:bCs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w w:val="131"/>
          <w:sz w:val="21"/>
          <w:szCs w:val="21"/>
        </w:rPr>
        <w:t>–</w:t>
      </w:r>
      <w:r>
        <w:rPr>
          <w:rFonts w:ascii="Times New Roman" w:hAnsi="Times New Roman"/>
          <w:b/>
          <w:bCs/>
          <w:spacing w:val="-16"/>
          <w:w w:val="13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99"/>
          <w:sz w:val="21"/>
          <w:szCs w:val="21"/>
        </w:rPr>
        <w:t>x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1242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22"/>
          <w:sz w:val="21"/>
          <w:szCs w:val="21"/>
        </w:rPr>
        <w:t>u</w:t>
      </w:r>
      <w:r>
        <w:rPr>
          <w:rFonts w:ascii="Times New Roman" w:hAnsi="Times New Roman"/>
          <w:spacing w:val="1"/>
          <w:w w:val="122"/>
          <w:sz w:val="21"/>
          <w:szCs w:val="21"/>
        </w:rPr>
        <w:t>s</w:t>
      </w:r>
      <w:r>
        <w:rPr>
          <w:rFonts w:ascii="Times New Roman" w:hAnsi="Times New Roman"/>
          <w:w w:val="122"/>
          <w:sz w:val="21"/>
          <w:szCs w:val="21"/>
        </w:rPr>
        <w:t>es</w:t>
      </w:r>
      <w:r>
        <w:rPr>
          <w:rFonts w:ascii="Times New Roman" w:hAnsi="Times New Roman"/>
          <w:spacing w:val="-11"/>
          <w:w w:val="1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s</w:t>
      </w:r>
      <w:r>
        <w:rPr>
          <w:rFonts w:ascii="Times New Roman" w:hAnsi="Times New Roman"/>
          <w:w w:val="113"/>
          <w:sz w:val="21"/>
          <w:szCs w:val="21"/>
        </w:rPr>
        <w:t>ee</w:t>
      </w:r>
      <w:r>
        <w:rPr>
          <w:rFonts w:ascii="Times New Roman" w:hAnsi="Times New Roman"/>
          <w:spacing w:val="23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hrough</w:t>
      </w:r>
      <w:r>
        <w:rPr>
          <w:rFonts w:ascii="Times New Roman" w:hAnsi="Times New Roman"/>
          <w:spacing w:val="-25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0"/>
          <w:sz w:val="21"/>
          <w:szCs w:val="21"/>
        </w:rPr>
        <w:t xml:space="preserve">n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ex</w:t>
      </w:r>
      <w:r>
        <w:rPr>
          <w:rFonts w:ascii="Times New Roman" w:hAnsi="Times New Roman"/>
          <w:spacing w:val="-7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by</w:t>
      </w:r>
      <w:r>
        <w:rPr>
          <w:rFonts w:ascii="Times New Roman" w:hAnsi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-1"/>
          <w:sz w:val="21"/>
          <w:szCs w:val="21"/>
        </w:rPr>
        <w:t>na</w:t>
      </w:r>
      <w:r>
        <w:rPr>
          <w:rFonts w:ascii="Times New Roman" w:hAnsi="Times New Roman"/>
          <w:sz w:val="21"/>
          <w:szCs w:val="21"/>
        </w:rPr>
        <w:t xml:space="preserve">l </w:t>
      </w: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3</w:t>
      </w:r>
      <w:r>
        <w:rPr>
          <w:rFonts w:ascii="Times New Roman" w:hAnsi="Times New Roman"/>
          <w:b/>
          <w:bCs/>
          <w:sz w:val="21"/>
          <w:szCs w:val="21"/>
        </w:rPr>
        <w:t xml:space="preserve">.  </w:t>
      </w:r>
      <w:r>
        <w:rPr>
          <w:rFonts w:ascii="Times New Roman" w:hAnsi="Times New Roman"/>
          <w:b/>
          <w:bCs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0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82"/>
          <w:sz w:val="21"/>
          <w:szCs w:val="21"/>
        </w:rPr>
        <w:t>-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99"/>
          <w:sz w:val="21"/>
          <w:szCs w:val="21"/>
        </w:rPr>
        <w:t>x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w w:val="112"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644"/>
        <w:rPr>
          <w:rFonts w:ascii="Times New Roman" w:hAnsi="Times New Roman"/>
          <w:b/>
          <w:bCs/>
          <w:spacing w:val="3"/>
          <w:position w:val="1"/>
          <w:sz w:val="21"/>
          <w:szCs w:val="21"/>
          <w:lang w:val="en-US"/>
        </w:rPr>
      </w:pPr>
      <w:r>
        <w:rPr>
          <w:rFonts w:ascii="Times New Roman" w:hAnsi="Times New Roman"/>
          <w:spacing w:val="1"/>
          <w:w w:val="97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k</w:t>
      </w:r>
      <w:r>
        <w:rPr>
          <w:rFonts w:ascii="Times New Roman" w:hAnsi="Times New Roman"/>
          <w:w w:val="115"/>
          <w:sz w:val="21"/>
          <w:szCs w:val="21"/>
        </w:rPr>
        <w:t>es</w:t>
      </w:r>
      <w:r>
        <w:rPr>
          <w:rFonts w:ascii="Times New Roman" w:hAnsi="Times New Roman"/>
          <w:spacing w:val="5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5"/>
          <w:sz w:val="21"/>
          <w:szCs w:val="21"/>
        </w:rPr>
        <w:t>advan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w w:val="115"/>
          <w:sz w:val="21"/>
          <w:szCs w:val="21"/>
        </w:rPr>
        <w:t>ge</w:t>
      </w:r>
      <w:r>
        <w:rPr>
          <w:rFonts w:ascii="Times New Roman" w:hAnsi="Times New Roman"/>
          <w:spacing w:val="-1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s</w:t>
      </w:r>
      <w:r>
        <w:rPr>
          <w:rFonts w:ascii="Times New Roman" w:hAnsi="Times New Roman"/>
          <w:w w:val="115"/>
          <w:sz w:val="21"/>
          <w:szCs w:val="21"/>
        </w:rPr>
        <w:t>ex</w:t>
      </w:r>
      <w:r>
        <w:rPr>
          <w:rFonts w:ascii="Times New Roman" w:hAnsi="Times New Roman"/>
          <w:spacing w:val="-7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lin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ed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ge</w:t>
      </w:r>
      <w:r>
        <w:rPr>
          <w:rFonts w:ascii="Times New Roman" w:hAnsi="Times New Roman"/>
          <w:spacing w:val="-1"/>
          <w:w w:val="116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 xml:space="preserve">t 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ep</w:t>
      </w:r>
      <w:r>
        <w:rPr>
          <w:rFonts w:ascii="Times New Roman" w:hAnsi="Times New Roman"/>
          <w:spacing w:val="-1"/>
          <w:sz w:val="21"/>
          <w:szCs w:val="21"/>
        </w:rPr>
        <w:t>ic</w:t>
      </w:r>
      <w:r>
        <w:rPr>
          <w:rFonts w:ascii="Times New Roman" w:hAnsi="Times New Roman"/>
          <w:sz w:val="21"/>
          <w:szCs w:val="21"/>
        </w:rPr>
        <w:t xml:space="preserve">t </w:t>
      </w:r>
      <w:r>
        <w:rPr>
          <w:rFonts w:ascii="Times New Roman" w:hAnsi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04"/>
          <w:sz w:val="21"/>
          <w:szCs w:val="21"/>
        </w:rPr>
        <w:t>ff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s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1"/>
          <w:w w:val="113"/>
          <w:sz w:val="21"/>
          <w:szCs w:val="21"/>
        </w:rPr>
        <w:t>x</w:t>
      </w:r>
      <w:r>
        <w:rPr>
          <w:rFonts w:ascii="Times New Roman" w:hAnsi="Times New Roman"/>
          <w:w w:val="113"/>
          <w:sz w:val="21"/>
          <w:szCs w:val="21"/>
        </w:rPr>
        <w:t>.</w:t>
      </w:r>
      <w:r>
        <w:rPr>
          <w:rFonts w:ascii="Times New Roman" w:hAnsi="Times New Roman"/>
          <w:spacing w:val="-7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g.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ro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9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be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ween</w:t>
      </w:r>
      <w:r>
        <w:rPr>
          <w:rFonts w:ascii="Times New Roman" w:hAnsi="Times New Roman"/>
          <w:spacing w:val="-32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z w:val="21"/>
          <w:szCs w:val="21"/>
        </w:rPr>
        <w:t>ght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4"/>
          <w:sz w:val="21"/>
          <w:szCs w:val="21"/>
        </w:rPr>
        <w:t>S</w:t>
      </w:r>
      <w:r>
        <w:rPr>
          <w:rFonts w:ascii="Times New Roman" w:hAnsi="Times New Roman"/>
          <w:w w:val="114"/>
          <w:sz w:val="21"/>
          <w:szCs w:val="21"/>
        </w:rPr>
        <w:t>u</w:t>
      </w:r>
      <w:r>
        <w:rPr>
          <w:rFonts w:ascii="Times New Roman" w:hAnsi="Times New Roman"/>
          <w:spacing w:val="1"/>
          <w:w w:val="114"/>
          <w:sz w:val="21"/>
          <w:szCs w:val="21"/>
        </w:rPr>
        <w:t>ss</w:t>
      </w:r>
      <w:r>
        <w:rPr>
          <w:rFonts w:ascii="Times New Roman" w:hAnsi="Times New Roman"/>
          <w:w w:val="114"/>
          <w:sz w:val="21"/>
          <w:szCs w:val="21"/>
        </w:rPr>
        <w:t>ex</w:t>
      </w:r>
      <w:r>
        <w:rPr>
          <w:rFonts w:ascii="Times New Roman" w:hAnsi="Times New Roman"/>
          <w:spacing w:val="-2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79"/>
          <w:sz w:val="21"/>
          <w:szCs w:val="21"/>
        </w:rPr>
        <w:t>[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79"/>
          <w:sz w:val="21"/>
          <w:szCs w:val="21"/>
        </w:rPr>
        <w:t>]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position w:val="1"/>
          <w:sz w:val="21"/>
          <w:szCs w:val="21"/>
        </w:rPr>
        <w:t>brown</w:t>
      </w:r>
      <w:r>
        <w:rPr>
          <w:rFonts w:ascii="Times New Roman" w:hAnsi="Times New Roman"/>
          <w:spacing w:val="51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position w:val="1"/>
          <w:sz w:val="21"/>
          <w:szCs w:val="21"/>
        </w:rPr>
        <w:t>R</w:t>
      </w:r>
      <w:r>
        <w:rPr>
          <w:rFonts w:ascii="Times New Roman" w:hAnsi="Times New Roman"/>
          <w:position w:val="1"/>
          <w:sz w:val="21"/>
          <w:szCs w:val="21"/>
        </w:rPr>
        <w:t>ho</w:t>
      </w:r>
      <w:r>
        <w:rPr>
          <w:rFonts w:ascii="Times New Roman" w:hAnsi="Times New Roman"/>
          <w:spacing w:val="-1"/>
          <w:position w:val="1"/>
          <w:sz w:val="21"/>
          <w:szCs w:val="21"/>
        </w:rPr>
        <w:t>d</w:t>
      </w:r>
      <w:r>
        <w:rPr>
          <w:rFonts w:ascii="Times New Roman" w:hAnsi="Times New Roman"/>
          <w:position w:val="1"/>
          <w:sz w:val="21"/>
          <w:szCs w:val="21"/>
        </w:rPr>
        <w:t>e</w:t>
      </w:r>
      <w:r>
        <w:rPr>
          <w:rFonts w:ascii="Times New Roman" w:hAnsi="Times New Roman"/>
          <w:spacing w:val="51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w w:val="81"/>
          <w:position w:val="1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position w:val="1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position w:val="1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position w:val="1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position w:val="1"/>
          <w:sz w:val="21"/>
          <w:szCs w:val="21"/>
        </w:rPr>
        <w:t>n</w:t>
      </w:r>
      <w:r>
        <w:rPr>
          <w:rFonts w:ascii="Times New Roman" w:hAnsi="Times New Roman"/>
          <w:w w:val="112"/>
          <w:position w:val="1"/>
          <w:sz w:val="21"/>
          <w:szCs w:val="21"/>
        </w:rPr>
        <w:t>d</w:t>
      </w:r>
      <w:r>
        <w:rPr>
          <w:rFonts w:ascii="Times New Roman" w:hAnsi="Times New Roman"/>
          <w:spacing w:val="-1"/>
          <w:position w:val="1"/>
          <w:sz w:val="21"/>
          <w:szCs w:val="21"/>
        </w:rPr>
        <w:t xml:space="preserve"> c</w:t>
      </w:r>
      <w:r>
        <w:rPr>
          <w:rFonts w:ascii="Times New Roman" w:hAnsi="Times New Roman"/>
          <w:position w:val="1"/>
          <w:sz w:val="21"/>
          <w:szCs w:val="21"/>
        </w:rPr>
        <w:t>o</w:t>
      </w:r>
      <w:r>
        <w:rPr>
          <w:rFonts w:ascii="Times New Roman" w:hAnsi="Times New Roman"/>
          <w:spacing w:val="-1"/>
          <w:position w:val="1"/>
          <w:sz w:val="21"/>
          <w:szCs w:val="21"/>
        </w:rPr>
        <w:t>c</w:t>
      </w:r>
      <w:r>
        <w:rPr>
          <w:rFonts w:ascii="Times New Roman" w:hAnsi="Times New Roman"/>
          <w:position w:val="1"/>
          <w:sz w:val="21"/>
          <w:szCs w:val="21"/>
        </w:rPr>
        <w:t>k</w:t>
      </w:r>
      <w:r>
        <w:rPr>
          <w:rFonts w:ascii="Times New Roman" w:hAnsi="Times New Roman"/>
          <w:spacing w:val="57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position w:val="1"/>
          <w:sz w:val="21"/>
          <w:szCs w:val="21"/>
        </w:rPr>
        <w:t>w</w:t>
      </w:r>
      <w:r>
        <w:rPr>
          <w:rFonts w:ascii="Times New Roman" w:hAnsi="Times New Roman"/>
          <w:spacing w:val="-1"/>
          <w:position w:val="1"/>
          <w:sz w:val="21"/>
          <w:szCs w:val="21"/>
        </w:rPr>
        <w:t>il</w:t>
      </w:r>
      <w:r>
        <w:rPr>
          <w:rFonts w:ascii="Times New Roman" w:hAnsi="Times New Roman"/>
          <w:position w:val="1"/>
          <w:sz w:val="21"/>
          <w:szCs w:val="21"/>
        </w:rPr>
        <w:t>l</w:t>
      </w:r>
      <w:r>
        <w:rPr>
          <w:rFonts w:ascii="Times New Roman" w:hAnsi="Times New Roman"/>
          <w:spacing w:val="-20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position w:val="1"/>
          <w:sz w:val="21"/>
          <w:szCs w:val="21"/>
        </w:rPr>
        <w:t>pro</w:t>
      </w:r>
      <w:r>
        <w:rPr>
          <w:rFonts w:ascii="Times New Roman" w:hAnsi="Times New Roman"/>
          <w:spacing w:val="-1"/>
          <w:w w:val="112"/>
          <w:position w:val="1"/>
          <w:sz w:val="21"/>
          <w:szCs w:val="21"/>
        </w:rPr>
        <w:t>d</w:t>
      </w:r>
      <w:r>
        <w:rPr>
          <w:rFonts w:ascii="Times New Roman" w:hAnsi="Times New Roman"/>
          <w:w w:val="112"/>
          <w:position w:val="1"/>
          <w:sz w:val="21"/>
          <w:szCs w:val="21"/>
        </w:rPr>
        <w:t>u</w:t>
      </w:r>
      <w:r>
        <w:rPr>
          <w:rFonts w:ascii="Times New Roman" w:hAnsi="Times New Roman"/>
          <w:spacing w:val="-1"/>
          <w:w w:val="112"/>
          <w:position w:val="1"/>
          <w:sz w:val="21"/>
          <w:szCs w:val="21"/>
        </w:rPr>
        <w:t>c</w:t>
      </w:r>
      <w:r>
        <w:rPr>
          <w:rFonts w:ascii="Times New Roman" w:hAnsi="Times New Roman"/>
          <w:w w:val="112"/>
          <w:position w:val="1"/>
          <w:sz w:val="21"/>
          <w:szCs w:val="21"/>
        </w:rPr>
        <w:t>e</w:t>
      </w:r>
      <w:r>
        <w:rPr>
          <w:rFonts w:ascii="Times New Roman" w:hAnsi="Times New Roman"/>
          <w:spacing w:val="-2"/>
          <w:w w:val="112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position w:val="1"/>
          <w:sz w:val="21"/>
          <w:szCs w:val="21"/>
        </w:rPr>
        <w:t>brown</w:t>
      </w:r>
      <w:r>
        <w:rPr>
          <w:rFonts w:ascii="Times New Roman" w:hAnsi="Times New Roman"/>
          <w:spacing w:val="51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position w:val="1"/>
          <w:sz w:val="21"/>
          <w:szCs w:val="21"/>
        </w:rPr>
        <w:t>f</w:t>
      </w:r>
      <w:r>
        <w:rPr>
          <w:rFonts w:ascii="Times New Roman" w:hAnsi="Times New Roman"/>
          <w:w w:val="119"/>
          <w:position w:val="1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position w:val="1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position w:val="1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position w:val="1"/>
          <w:sz w:val="21"/>
          <w:szCs w:val="21"/>
        </w:rPr>
        <w:t>l</w:t>
      </w:r>
      <w:r>
        <w:rPr>
          <w:rFonts w:ascii="Times New Roman" w:hAnsi="Times New Roman"/>
          <w:w w:val="119"/>
          <w:position w:val="1"/>
          <w:sz w:val="21"/>
          <w:szCs w:val="21"/>
        </w:rPr>
        <w:t>e</w:t>
      </w:r>
      <w:r>
        <w:rPr>
          <w:rFonts w:ascii="Times New Roman" w:hAnsi="Times New Roman"/>
          <w:w w:val="132"/>
          <w:position w:val="1"/>
          <w:sz w:val="21"/>
          <w:szCs w:val="21"/>
        </w:rPr>
        <w:t>s</w:t>
      </w:r>
      <w:r>
        <w:rPr>
          <w:rFonts w:ascii="Times New Roman" w:hAnsi="Times New Roman"/>
          <w:spacing w:val="1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position w:val="1"/>
          <w:sz w:val="21"/>
          <w:szCs w:val="21"/>
        </w:rPr>
        <w:t>an</w:t>
      </w:r>
      <w:r>
        <w:rPr>
          <w:rFonts w:ascii="Times New Roman" w:hAnsi="Times New Roman"/>
          <w:position w:val="1"/>
          <w:sz w:val="21"/>
          <w:szCs w:val="21"/>
        </w:rPr>
        <w:t>d</w:t>
      </w:r>
      <w:r>
        <w:rPr>
          <w:rFonts w:ascii="Times New Roman" w:hAnsi="Times New Roman"/>
          <w:spacing w:val="49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position w:val="1"/>
          <w:sz w:val="21"/>
          <w:szCs w:val="21"/>
        </w:rPr>
        <w:t>wh</w:t>
      </w:r>
      <w:r>
        <w:rPr>
          <w:rFonts w:ascii="Times New Roman" w:hAnsi="Times New Roman"/>
          <w:spacing w:val="-1"/>
          <w:position w:val="1"/>
          <w:sz w:val="21"/>
          <w:szCs w:val="21"/>
        </w:rPr>
        <w:t>i</w:t>
      </w:r>
      <w:r>
        <w:rPr>
          <w:rFonts w:ascii="Times New Roman" w:hAnsi="Times New Roman"/>
          <w:spacing w:val="1"/>
          <w:position w:val="1"/>
          <w:sz w:val="21"/>
          <w:szCs w:val="21"/>
        </w:rPr>
        <w:t>t</w:t>
      </w:r>
      <w:r>
        <w:rPr>
          <w:rFonts w:ascii="Times New Roman" w:hAnsi="Times New Roman"/>
          <w:position w:val="1"/>
          <w:sz w:val="21"/>
          <w:szCs w:val="21"/>
        </w:rPr>
        <w:t>e</w:t>
      </w:r>
      <w:r>
        <w:rPr>
          <w:rFonts w:ascii="Times New Roman" w:hAnsi="Times New Roman"/>
          <w:spacing w:val="42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position w:val="1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position w:val="1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position w:val="1"/>
          <w:sz w:val="21"/>
          <w:szCs w:val="21"/>
        </w:rPr>
        <w:t>l</w:t>
      </w:r>
      <w:r>
        <w:rPr>
          <w:rFonts w:ascii="Times New Roman" w:hAnsi="Times New Roman"/>
          <w:w w:val="119"/>
          <w:position w:val="1"/>
          <w:sz w:val="21"/>
          <w:szCs w:val="21"/>
        </w:rPr>
        <w:t>e</w:t>
      </w:r>
      <w:r>
        <w:rPr>
          <w:rFonts w:ascii="Times New Roman" w:hAnsi="Times New Roman"/>
          <w:w w:val="132"/>
          <w:position w:val="1"/>
          <w:sz w:val="21"/>
          <w:szCs w:val="21"/>
        </w:rPr>
        <w:t>s</w:t>
      </w:r>
      <w:r>
        <w:rPr>
          <w:rFonts w:ascii="Times New Roman" w:hAnsi="Times New Roman"/>
          <w:spacing w:val="1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position w:val="1"/>
          <w:sz w:val="21"/>
          <w:szCs w:val="21"/>
        </w:rPr>
        <w:t>i</w:t>
      </w:r>
      <w:r>
        <w:rPr>
          <w:rFonts w:ascii="Times New Roman" w:hAnsi="Times New Roman"/>
          <w:position w:val="1"/>
          <w:sz w:val="21"/>
          <w:szCs w:val="21"/>
        </w:rPr>
        <w:t>n</w:t>
      </w:r>
      <w:r>
        <w:rPr>
          <w:rFonts w:ascii="Times New Roman" w:hAnsi="Times New Roman"/>
          <w:spacing w:val="3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spacing w:val="3"/>
          <w:position w:val="1"/>
          <w:sz w:val="21"/>
          <w:szCs w:val="21"/>
          <w:lang w:val="en-US"/>
        </w:rPr>
        <w:t>f1 generation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644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3"/>
          <w:position w:val="1"/>
          <w:sz w:val="21"/>
          <w:szCs w:val="21"/>
          <w:lang w:val="en-US"/>
        </w:rPr>
        <w:t xml:space="preserve">             BROODING</w:t>
      </w:r>
      <w:r>
        <w:rPr>
          <w:rFonts w:ascii="Times New Roman" w:hAnsi="Times New Roman"/>
          <w:b/>
          <w:bCs/>
          <w:spacing w:val="3"/>
          <w:position w:val="1"/>
          <w:sz w:val="21"/>
          <w:szCs w:val="21"/>
          <w:lang w:val="en-US"/>
        </w:rPr>
        <w:t xml:space="preserve">( chick </w:t>
      </w:r>
      <w:r>
        <w:rPr>
          <w:rFonts w:ascii="Times New Roman" w:hAnsi="Times New Roman"/>
          <w:b/>
          <w:bCs/>
          <w:spacing w:val="3"/>
          <w:position w:val="1"/>
          <w:sz w:val="21"/>
          <w:szCs w:val="21"/>
          <w:lang w:val="en-US"/>
        </w:rPr>
        <w:t>rearing)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100" w:right="107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w w:val="81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  <w:lang w:val="en-US"/>
        </w:rPr>
        <w:t>provision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w</w:t>
      </w:r>
      <w:r>
        <w:rPr>
          <w:rFonts w:ascii="Times New Roman" w:hAnsi="Times New Roman"/>
          <w:spacing w:val="-1"/>
          <w:w w:val="110"/>
          <w:sz w:val="21"/>
          <w:szCs w:val="21"/>
        </w:rPr>
        <w:t>a</w:t>
      </w:r>
      <w:r>
        <w:rPr>
          <w:rFonts w:ascii="Times New Roman" w:hAnsi="Times New Roman"/>
          <w:w w:val="110"/>
          <w:sz w:val="21"/>
          <w:szCs w:val="21"/>
        </w:rPr>
        <w:t>r</w:t>
      </w:r>
      <w:r>
        <w:rPr>
          <w:rFonts w:ascii="Times New Roman" w:hAnsi="Times New Roman"/>
          <w:spacing w:val="1"/>
          <w:w w:val="110"/>
          <w:sz w:val="21"/>
          <w:szCs w:val="21"/>
        </w:rPr>
        <w:t>mt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2"/>
          <w:w w:val="11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grow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-17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bro</w:t>
      </w:r>
      <w:r>
        <w:rPr>
          <w:rFonts w:ascii="Times New Roman" w:hAnsi="Times New Roman"/>
          <w:spacing w:val="-1"/>
          <w:w w:val="112"/>
          <w:sz w:val="21"/>
          <w:szCs w:val="21"/>
        </w:rPr>
        <w:t>ad</w:t>
      </w:r>
      <w:r>
        <w:rPr>
          <w:rFonts w:ascii="Times New Roman" w:hAnsi="Times New Roman"/>
          <w:w w:val="112"/>
          <w:sz w:val="21"/>
          <w:szCs w:val="21"/>
        </w:rPr>
        <w:t>er</w:t>
      </w:r>
      <w:r>
        <w:rPr>
          <w:rFonts w:ascii="Times New Roman" w:hAnsi="Times New Roman"/>
          <w:spacing w:val="-4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st</w:t>
      </w:r>
      <w:r>
        <w:rPr>
          <w:rFonts w:ascii="Times New Roman" w:hAnsi="Times New Roman"/>
          <w:w w:val="114"/>
          <w:sz w:val="21"/>
          <w:szCs w:val="21"/>
        </w:rPr>
        <w:t>ru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spacing w:val="1"/>
          <w:w w:val="114"/>
          <w:sz w:val="21"/>
          <w:szCs w:val="21"/>
        </w:rPr>
        <w:t>t</w:t>
      </w:r>
      <w:r>
        <w:rPr>
          <w:rFonts w:ascii="Times New Roman" w:hAnsi="Times New Roman"/>
          <w:w w:val="114"/>
          <w:sz w:val="21"/>
          <w:szCs w:val="21"/>
        </w:rPr>
        <w:t>ure</w:t>
      </w:r>
      <w:r>
        <w:rPr>
          <w:rFonts w:ascii="Times New Roman" w:hAnsi="Times New Roman"/>
          <w:spacing w:val="-7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w w:val="113"/>
          <w:sz w:val="21"/>
          <w:szCs w:val="21"/>
        </w:rPr>
        <w:t>red</w:t>
      </w:r>
      <w:r>
        <w:rPr>
          <w:rFonts w:ascii="Times New Roman" w:hAnsi="Times New Roman"/>
          <w:spacing w:val="-7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up</w:t>
      </w:r>
      <w:r>
        <w:rPr>
          <w:rFonts w:ascii="Times New Roman" w:hAnsi="Times New Roman"/>
          <w:spacing w:val="2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6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1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8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wee</w:t>
      </w:r>
      <w:r>
        <w:rPr>
          <w:rFonts w:ascii="Times New Roman" w:hAnsi="Times New Roman"/>
          <w:spacing w:val="1"/>
          <w:w w:val="113"/>
          <w:sz w:val="21"/>
          <w:szCs w:val="21"/>
        </w:rPr>
        <w:t>k</w:t>
      </w:r>
      <w:r>
        <w:rPr>
          <w:rFonts w:ascii="Times New Roman" w:hAnsi="Times New Roman"/>
          <w:w w:val="113"/>
          <w:sz w:val="21"/>
          <w:szCs w:val="21"/>
        </w:rPr>
        <w:t>s</w:t>
      </w:r>
      <w:r>
        <w:rPr>
          <w:rFonts w:ascii="Times New Roman" w:hAnsi="Times New Roman"/>
          <w:spacing w:val="-6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w w:val="104"/>
          <w:sz w:val="21"/>
          <w:szCs w:val="21"/>
          <w:lang w:val="en-US"/>
        </w:rPr>
      </w:pPr>
      <w:r>
        <w:rPr>
          <w:rFonts w:ascii="Times New Roman" w:hAnsi="Times New Roman"/>
          <w:b/>
          <w:bCs/>
          <w:w w:val="104"/>
          <w:sz w:val="21"/>
          <w:szCs w:val="21"/>
          <w:lang w:val="en-US"/>
        </w:rPr>
        <w:t xml:space="preserve">                </w:t>
      </w:r>
      <w:r>
        <w:rPr>
          <w:rFonts w:ascii="Times New Roman" w:hAnsi="Times New Roman"/>
          <w:b/>
          <w:bCs/>
          <w:w w:val="104"/>
          <w:sz w:val="21"/>
          <w:szCs w:val="21"/>
          <w:lang w:val="en-US"/>
        </w:rPr>
        <w:t xml:space="preserve">  </w:t>
      </w:r>
      <w:r>
        <w:rPr>
          <w:rFonts w:ascii="Times New Roman" w:hAnsi="Times New Roman"/>
          <w:b/>
          <w:bCs/>
          <w:w w:val="104"/>
          <w:sz w:val="21"/>
          <w:szCs w:val="21"/>
          <w:lang w:val="en-US"/>
        </w:rPr>
        <w:t>Management of pullets.</w:t>
      </w:r>
    </w:p>
    <w:p>
      <w:pPr>
        <w:pStyle w:val="style179"/>
        <w:widowControl w:val="false"/>
        <w:numPr>
          <w:ilvl w:val="0"/>
          <w:numId w:val="5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Move them to the new room with enough space at 19 weeks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of age.</w:t>
      </w:r>
    </w:p>
    <w:p>
      <w:pPr>
        <w:pStyle w:val="style179"/>
        <w:widowControl w:val="false"/>
        <w:numPr>
          <w:ilvl w:val="0"/>
          <w:numId w:val="6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Continue feeding them on grower mash.</w:t>
      </w:r>
    </w:p>
    <w:p>
      <w:pPr>
        <w:pStyle w:val="style179"/>
        <w:widowControl w:val="false"/>
        <w:numPr>
          <w:ilvl w:val="0"/>
          <w:numId w:val="6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Cull those that have not grown well.</w:t>
      </w:r>
    </w:p>
    <w:p>
      <w:pPr>
        <w:pStyle w:val="style179"/>
        <w:widowControl w:val="false"/>
        <w:numPr>
          <w:ilvl w:val="0"/>
          <w:numId w:val="6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Provide clean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water and feeds.</w:t>
      </w:r>
    </w:p>
    <w:p>
      <w:pPr>
        <w:pStyle w:val="style179"/>
        <w:widowControl w:val="false"/>
        <w:numPr>
          <w:ilvl w:val="0"/>
          <w:numId w:val="6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De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-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beak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 the pullets.</w:t>
      </w:r>
    </w:p>
    <w:p>
      <w:pPr>
        <w:pStyle w:val="style179"/>
        <w:widowControl w:val="false"/>
        <w:numPr>
          <w:ilvl w:val="0"/>
          <w:numId w:val="6"/>
        </w:numPr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Transfer them to laying house when 10% have laid.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pacing w:val="2"/>
          <w:w w:val="95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w w:val="95"/>
          <w:sz w:val="21"/>
          <w:szCs w:val="21"/>
          <w:lang w:val="en-US"/>
        </w:rPr>
      </w:pPr>
      <w:r>
        <w:rPr>
          <w:rFonts w:ascii="Times New Roman" w:hAnsi="Times New Roman"/>
          <w:b/>
          <w:bCs/>
          <w:spacing w:val="2"/>
          <w:w w:val="95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RE</w:t>
      </w:r>
      <w:r>
        <w:rPr>
          <w:rFonts w:ascii="Times New Roman" w:hAnsi="Times New Roman"/>
          <w:b/>
          <w:bCs/>
          <w:spacing w:val="2"/>
          <w:w w:val="95"/>
          <w:sz w:val="21"/>
          <w:szCs w:val="21"/>
        </w:rPr>
        <w:t>PA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95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95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O</w:t>
      </w:r>
      <w:r>
        <w:rPr>
          <w:rFonts w:ascii="Times New Roman" w:hAnsi="Times New Roman"/>
          <w:b/>
          <w:bCs/>
          <w:w w:val="95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1"/>
          <w:w w:val="9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-1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RE</w:t>
      </w:r>
      <w:r>
        <w:rPr>
          <w:rFonts w:ascii="Times New Roman" w:hAnsi="Times New Roman"/>
          <w:b/>
          <w:bCs/>
          <w:spacing w:val="2"/>
          <w:w w:val="89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2"/>
          <w:w w:val="89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V</w:t>
      </w:r>
      <w:r>
        <w:rPr>
          <w:rFonts w:ascii="Times New Roman" w:hAnsi="Times New Roman"/>
          <w:b/>
          <w:bCs/>
          <w:w w:val="8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38"/>
          <w:w w:val="89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w w:val="89"/>
          <w:sz w:val="21"/>
          <w:szCs w:val="21"/>
        </w:rPr>
        <w:t>A</w:t>
      </w:r>
      <w:r>
        <w:rPr>
          <w:rFonts w:ascii="Times New Roman" w:hAnsi="Times New Roman"/>
          <w:b/>
          <w:bCs/>
          <w:w w:val="89"/>
          <w:sz w:val="21"/>
          <w:szCs w:val="21"/>
        </w:rPr>
        <w:t>Y</w:t>
      </w:r>
      <w:r>
        <w:rPr>
          <w:rFonts w:ascii="Times New Roman" w:hAnsi="Times New Roman"/>
          <w:b/>
          <w:bCs/>
          <w:spacing w:val="2"/>
          <w:w w:val="89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w w:val="89"/>
          <w:sz w:val="21"/>
          <w:szCs w:val="21"/>
        </w:rPr>
        <w:t>OL</w:t>
      </w:r>
      <w:r>
        <w:rPr>
          <w:rFonts w:ascii="Times New Roman" w:hAnsi="Times New Roman"/>
          <w:b/>
          <w:bCs/>
          <w:w w:val="89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1"/>
          <w:w w:val="89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95"/>
          <w:sz w:val="21"/>
          <w:szCs w:val="21"/>
        </w:rPr>
        <w:t>CHIC</w:t>
      </w:r>
      <w:r>
        <w:rPr>
          <w:rFonts w:ascii="Times New Roman" w:hAnsi="Times New Roman"/>
          <w:b/>
          <w:bCs/>
          <w:spacing w:val="3"/>
          <w:w w:val="95"/>
          <w:sz w:val="21"/>
          <w:szCs w:val="21"/>
        </w:rPr>
        <w:t>K</w:t>
      </w:r>
      <w:r>
        <w:rPr>
          <w:rFonts w:ascii="Times New Roman" w:hAnsi="Times New Roman"/>
          <w:b/>
          <w:bCs/>
          <w:w w:val="95"/>
          <w:sz w:val="21"/>
          <w:szCs w:val="21"/>
        </w:rPr>
        <w:t>S</w:t>
      </w:r>
      <w:r>
        <w:rPr>
          <w:rFonts w:ascii="Times New Roman" w:hAnsi="Times New Roman"/>
          <w:b/>
          <w:bCs/>
          <w:w w:val="95"/>
          <w:sz w:val="21"/>
          <w:szCs w:val="21"/>
          <w:lang w:val="en-US"/>
        </w:rPr>
        <w:t>.</w:t>
      </w:r>
    </w:p>
    <w:p>
      <w:pPr>
        <w:pStyle w:val="style179"/>
        <w:widowControl w:val="false"/>
        <w:numPr>
          <w:ilvl w:val="0"/>
          <w:numId w:val="8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w w:val="95"/>
          <w:sz w:val="21"/>
          <w:szCs w:val="21"/>
          <w:lang w:val="en-US"/>
        </w:rPr>
        <w:t>Clean and disinfect the house 7-14 da</w:t>
      </w:r>
      <w:r>
        <w:rPr>
          <w:rFonts w:ascii="Times New Roman" w:hAnsi="Times New Roman"/>
          <w:b w:val="false"/>
          <w:bCs w:val="false"/>
          <w:w w:val="95"/>
          <w:sz w:val="21"/>
          <w:szCs w:val="21"/>
          <w:lang w:val="en-US"/>
        </w:rPr>
        <w:t>ys before chicks arrive.</w:t>
      </w:r>
    </w:p>
    <w:p>
      <w:pPr>
        <w:pStyle w:val="style179"/>
        <w:widowControl w:val="false"/>
        <w:numPr>
          <w:ilvl w:val="0"/>
          <w:numId w:val="8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Wash and disinfect the equipments with hot water to ki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ll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 disease causing pathogens.</w:t>
      </w:r>
    </w:p>
    <w:p>
      <w:pPr>
        <w:pStyle w:val="style179"/>
        <w:widowControl w:val="false"/>
        <w:numPr>
          <w:ilvl w:val="0"/>
          <w:numId w:val="8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Allow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 the house and equipments to rest for one week.</w:t>
      </w:r>
    </w:p>
    <w:p>
      <w:pPr>
        <w:pStyle w:val="style179"/>
        <w:widowControl w:val="false"/>
        <w:numPr>
          <w:ilvl w:val="0"/>
          <w:numId w:val="8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Put the litters on the floor to a depth of 3-4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cm.</w:t>
      </w:r>
    </w:p>
    <w:p>
      <w:pPr>
        <w:pStyle w:val="style179"/>
        <w:widowControl w:val="false"/>
        <w:numPr>
          <w:ilvl w:val="0"/>
          <w:numId w:val="8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Place the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confinement ring w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hich is 45- 60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cm high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rou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nd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 the heat source.</w:t>
      </w:r>
    </w:p>
    <w:p>
      <w:pPr>
        <w:pStyle w:val="style179"/>
        <w:widowControl w:val="false"/>
        <w:numPr>
          <w:ilvl w:val="0"/>
          <w:numId w:val="8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Provide the heat source in the brooder room.</w:t>
      </w:r>
    </w:p>
    <w:p>
      <w:pPr>
        <w:pStyle w:val="style179"/>
        <w:widowControl w:val="false"/>
        <w:numPr>
          <w:ilvl w:val="0"/>
          <w:numId w:val="8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Heat the brooder 3-4 hours before arrival of the chicks to a temperature of 35</w:t>
      </w:r>
      <w:r>
        <w:rPr>
          <w:rFonts w:hAnsi="Times New Roman"/>
          <w:b w:val="false"/>
          <w:bCs w:val="false"/>
          <w:sz w:val="21"/>
          <w:szCs w:val="21"/>
          <w:vertAlign w:val="superscript"/>
          <w:lang w:val="en-US"/>
        </w:rPr>
        <w:t>0</w:t>
      </w:r>
      <w:r>
        <w:rPr>
          <w:rFonts w:hAnsi="Times New Roman"/>
          <w:b w:val="false"/>
          <w:bCs w:val="false"/>
          <w:sz w:val="21"/>
          <w:szCs w:val="21"/>
          <w:vertAlign w:val="baseline"/>
          <w:lang w:val="en-US"/>
        </w:rPr>
        <w:t>c.</w:t>
      </w:r>
    </w:p>
    <w:p>
      <w:pPr>
        <w:pStyle w:val="style179"/>
        <w:widowControl w:val="false"/>
        <w:numPr>
          <w:ilvl w:val="0"/>
          <w:numId w:val="9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Cover the litters with paper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s to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 pr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event ch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icks eating it.</w:t>
      </w:r>
    </w:p>
    <w:p>
      <w:pPr>
        <w:pStyle w:val="style179"/>
        <w:widowControl w:val="false"/>
        <w:numPr>
          <w:ilvl w:val="0"/>
          <w:numId w:val="8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Place feed and water trough near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confinement ring.</w:t>
      </w:r>
    </w:p>
    <w:p>
      <w:pPr>
        <w:pStyle w:val="style179"/>
        <w:widowControl w:val="false"/>
        <w:numPr>
          <w:ilvl w:val="0"/>
          <w:numId w:val="8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Provide adequate ventilation.</w:t>
      </w:r>
    </w:p>
    <w:p>
      <w:pPr>
        <w:pStyle w:val="style179"/>
        <w:widowControl w:val="false"/>
        <w:numPr>
          <w:ilvl w:val="0"/>
          <w:numId w:val="8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Have the right feeds at hand before the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chick arrive.</w:t>
      </w:r>
    </w:p>
    <w:p>
      <w:pPr>
        <w:pStyle w:val="style0"/>
        <w:widowControl w:val="false"/>
        <w:numPr>
          <w:ilvl w:val="0"/>
          <w:numId w:val="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  <w:lang w:val="en-US"/>
        </w:rPr>
      </w:pPr>
      <w:r>
        <w:rPr>
          <w:rFonts w:ascii="Times New Roman" w:hAnsi="Times New Roman"/>
          <w:b/>
          <w:bCs/>
          <w:sz w:val="21"/>
          <w:szCs w:val="21"/>
          <w:lang w:val="en-US"/>
        </w:rPr>
        <w:t>On arrival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hAnsi="Times New Roman"/>
          <w:b w:val="false"/>
          <w:bCs w:val="false"/>
          <w:sz w:val="21"/>
          <w:szCs w:val="21"/>
          <w:lang w:val="en-US"/>
        </w:rPr>
        <w:t>Count chicks to ascertain the number.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hAnsi="Times New Roman"/>
          <w:b w:val="false"/>
          <w:bCs w:val="false"/>
          <w:sz w:val="21"/>
          <w:szCs w:val="21"/>
          <w:lang w:val="en-US"/>
        </w:rPr>
        <w:t>Allow chicks to drink water containing s</w:t>
      </w:r>
      <w:r>
        <w:rPr>
          <w:rFonts w:hAnsi="Times New Roman"/>
          <w:b w:val="false"/>
          <w:bCs w:val="false"/>
          <w:sz w:val="21"/>
          <w:szCs w:val="21"/>
          <w:lang w:val="en-US"/>
        </w:rPr>
        <w:t>ugar ie 1kg of sugar dissolved in 10</w:t>
      </w:r>
      <w:r>
        <w:rPr>
          <w:rFonts w:hAnsi="Times New Roman"/>
          <w:b w:val="false"/>
          <w:bCs w:val="false"/>
          <w:sz w:val="21"/>
          <w:szCs w:val="21"/>
          <w:lang w:val="en-US"/>
        </w:rPr>
        <w:t xml:space="preserve"> litr</w:t>
      </w:r>
      <w:r>
        <w:rPr>
          <w:rFonts w:hAnsi="Times New Roman"/>
          <w:b w:val="false"/>
          <w:bCs w:val="false"/>
          <w:sz w:val="21"/>
          <w:szCs w:val="21"/>
          <w:lang w:val="en-US"/>
        </w:rPr>
        <w:t xml:space="preserve">es of water for </w:t>
      </w:r>
      <w:r>
        <w:rPr>
          <w:rFonts w:hAnsi="Times New Roman"/>
          <w:b w:val="false"/>
          <w:bCs w:val="false"/>
          <w:sz w:val="21"/>
          <w:szCs w:val="21"/>
          <w:lang w:val="en-US"/>
        </w:rPr>
        <w:t>at least 2</w:t>
      </w:r>
      <w:r>
        <w:rPr>
          <w:rFonts w:hAnsi="Times New Roman"/>
          <w:b w:val="false"/>
          <w:bCs w:val="false"/>
          <w:sz w:val="21"/>
          <w:szCs w:val="21"/>
          <w:lang w:val="en-US"/>
        </w:rPr>
        <w:t xml:space="preserve"> hours before feeding them.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 </w:t>
      </w:r>
      <w:r>
        <w:rPr>
          <w:rFonts w:hAnsi="Times New Roman"/>
          <w:b w:val="false"/>
          <w:bCs w:val="false"/>
          <w:sz w:val="21"/>
          <w:szCs w:val="21"/>
          <w:lang w:val="en-US"/>
        </w:rPr>
        <w:t>Feed chicks with chick mash after 2 hours on papers or flat plates.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Vaccinate Chick against killer diseases like new castle on day one.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Provide chicks 24 hours of light for the first four days.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Keep the temperature at 35</w:t>
      </w:r>
      <w:r>
        <w:rPr>
          <w:rFonts w:hAnsi="Times New Roman"/>
          <w:b w:val="false"/>
          <w:bCs w:val="false"/>
          <w:sz w:val="21"/>
          <w:szCs w:val="21"/>
          <w:vertAlign w:val="superscript"/>
          <w:lang w:val="en-US"/>
        </w:rPr>
        <w:t>0</w:t>
      </w:r>
      <w:r>
        <w:rPr>
          <w:rFonts w:hAnsi="Times New Roman"/>
          <w:b w:val="false"/>
          <w:bCs w:val="false"/>
          <w:sz w:val="21"/>
          <w:szCs w:val="21"/>
          <w:vertAlign w:val="baseline"/>
          <w:lang w:val="en-US"/>
        </w:rPr>
        <w:t>c for the first week and reduce by 3</w:t>
      </w:r>
      <w:r>
        <w:rPr>
          <w:rFonts w:hAnsi="Times New Roman"/>
          <w:b w:val="false"/>
          <w:bCs w:val="false"/>
          <w:sz w:val="21"/>
          <w:szCs w:val="21"/>
          <w:vertAlign w:val="superscript"/>
          <w:lang w:val="en-US"/>
        </w:rPr>
        <w:t>0</w:t>
      </w:r>
      <w:r>
        <w:rPr>
          <w:rFonts w:hAnsi="Times New Roman"/>
          <w:b w:val="false"/>
          <w:bCs w:val="false"/>
          <w:sz w:val="21"/>
          <w:szCs w:val="21"/>
          <w:vertAlign w:val="baseline"/>
          <w:lang w:val="en-US"/>
        </w:rPr>
        <w:t>c per week depending on the behaviour of chicks.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Withdraw heat source after the forth week when chicks have developed enough feather.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Remove the papers covering the litters after the second week.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Visit the chicks regularly both day and night to check on temperature, water, feed and comfort of the chicks.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Provide fresh clea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n dri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nking water to the chicks daily.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Clean and disinfect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drink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ers daily to avoid disease outbreak.</w:t>
      </w:r>
    </w:p>
    <w:p>
      <w:pPr>
        <w:pStyle w:val="style179"/>
        <w:widowControl w:val="false"/>
        <w:numPr>
          <w:ilvl w:val="0"/>
          <w:numId w:val="10"/>
        </w:numPr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 w:val="false"/>
          <w:bCs w:val="false"/>
          <w:sz w:val="21"/>
          <w:szCs w:val="21"/>
        </w:rPr>
      </w:pP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Keep the litt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er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s dry a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t all ti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 xml:space="preserve">mes through regular turning and 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remove any we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t p</w:t>
      </w:r>
      <w:r>
        <w:rPr>
          <w:rFonts w:ascii="Times New Roman" w:hAnsi="Times New Roman"/>
          <w:b w:val="false"/>
          <w:bCs w:val="false"/>
          <w:sz w:val="21"/>
          <w:szCs w:val="21"/>
          <w:lang w:val="en-US"/>
        </w:rPr>
        <w:t>atches as soon as possible to avoid disease outbreak.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hAnsi="Times New Roman"/>
          <w:b/>
          <w:bCs/>
          <w:spacing w:val="2"/>
          <w:w w:val="110"/>
          <w:sz w:val="21"/>
          <w:szCs w:val="21"/>
          <w:lang w:val="en-US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hAnsi="Times New Roman"/>
          <w:b/>
          <w:bCs/>
          <w:spacing w:val="2"/>
          <w:w w:val="110"/>
          <w:sz w:val="21"/>
          <w:szCs w:val="21"/>
          <w:lang w:val="en-US"/>
        </w:rPr>
        <w:t>Qualities of a</w:t>
      </w:r>
      <w:r>
        <w:rPr>
          <w:rFonts w:hAnsi="Times New Roman"/>
          <w:b/>
          <w:bCs/>
          <w:spacing w:val="2"/>
          <w:w w:val="110"/>
          <w:sz w:val="21"/>
          <w:szCs w:val="21"/>
          <w:lang w:val="en-US"/>
        </w:rPr>
        <w:t xml:space="preserve"> </w:t>
      </w:r>
      <w:r>
        <w:rPr>
          <w:rFonts w:hAnsi="Times New Roman"/>
          <w:b/>
          <w:bCs/>
          <w:spacing w:val="2"/>
          <w:w w:val="110"/>
          <w:sz w:val="21"/>
          <w:szCs w:val="21"/>
          <w:lang w:val="en-US"/>
        </w:rPr>
        <w:t xml:space="preserve">good </w:t>
      </w:r>
      <w:r>
        <w:rPr>
          <w:rFonts w:hAnsi="Times New Roman"/>
          <w:b/>
          <w:bCs/>
          <w:spacing w:val="2"/>
          <w:w w:val="110"/>
          <w:sz w:val="21"/>
          <w:szCs w:val="21"/>
          <w:lang w:val="en-US"/>
        </w:rPr>
        <w:t>breeding stock.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ree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rom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d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f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6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good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m</w:t>
      </w:r>
      <w:r>
        <w:rPr>
          <w:rFonts w:ascii="Times New Roman" w:hAnsi="Times New Roman"/>
          <w:spacing w:val="-1"/>
          <w:w w:val="113"/>
          <w:sz w:val="21"/>
          <w:szCs w:val="21"/>
        </w:rPr>
        <w:t>a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ure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94"/>
          <w:sz w:val="21"/>
          <w:szCs w:val="21"/>
        </w:rPr>
        <w:t>y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4.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layin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r>
        <w:rPr>
          <w:rFonts w:ascii="Times New Roman" w:hAnsi="Times New Roman"/>
          <w:sz w:val="21"/>
          <w:szCs w:val="21"/>
        </w:rPr>
        <w:t xml:space="preserve">6.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on</w:t>
      </w:r>
      <w:r>
        <w:rPr>
          <w:rFonts w:ascii="Times New Roman" w:hAnsi="Times New Roman"/>
          <w:spacing w:val="4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7.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pro</w:t>
      </w:r>
      <w:r>
        <w:rPr>
          <w:rFonts w:ascii="Times New Roman" w:hAnsi="Times New Roman"/>
          <w:spacing w:val="-1"/>
          <w:w w:val="114"/>
          <w:sz w:val="21"/>
          <w:szCs w:val="21"/>
        </w:rPr>
        <w:t>d</w:t>
      </w:r>
      <w:r>
        <w:rPr>
          <w:rFonts w:ascii="Times New Roman" w:hAnsi="Times New Roman"/>
          <w:w w:val="114"/>
          <w:sz w:val="21"/>
          <w:szCs w:val="21"/>
        </w:rPr>
        <w:t>u</w:t>
      </w:r>
      <w:r>
        <w:rPr>
          <w:rFonts w:ascii="Times New Roman" w:hAnsi="Times New Roman"/>
          <w:spacing w:val="-1"/>
          <w:w w:val="114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9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eggs</w:t>
      </w:r>
      <w:r>
        <w:rPr>
          <w:rFonts w:ascii="Times New Roman" w:hAnsi="Times New Roman"/>
          <w:spacing w:val="10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8.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eggs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or</w:t>
      </w:r>
      <w:r>
        <w:rPr>
          <w:rFonts w:ascii="Times New Roman" w:hAnsi="Times New Roman"/>
          <w:spacing w:val="2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58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per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od</w:t>
      </w:r>
      <w:r>
        <w:rPr>
          <w:rFonts w:ascii="Times New Roman" w:hAnsi="Times New Roman"/>
          <w:spacing w:val="57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9.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pro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2"/>
          <w:sz w:val="21"/>
          <w:szCs w:val="21"/>
        </w:rPr>
        <w:t>u</w:t>
      </w:r>
      <w:r>
        <w:rPr>
          <w:rFonts w:ascii="Times New Roman" w:hAnsi="Times New Roman"/>
          <w:spacing w:val="-1"/>
          <w:w w:val="112"/>
          <w:sz w:val="21"/>
          <w:szCs w:val="21"/>
        </w:rPr>
        <w:t>c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2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good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qu</w:t>
      </w:r>
      <w:r>
        <w:rPr>
          <w:rFonts w:ascii="Times New Roman" w:hAnsi="Times New Roman"/>
          <w:spacing w:val="-1"/>
          <w:sz w:val="21"/>
          <w:szCs w:val="21"/>
        </w:rPr>
        <w:t>ali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10.   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good 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bo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1"/>
          <w:sz w:val="21"/>
          <w:szCs w:val="21"/>
        </w:rPr>
        <w:t>z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32"/>
          <w:sz w:val="21"/>
          <w:szCs w:val="21"/>
        </w:rPr>
        <w:t>s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11.   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hou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5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grow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12.   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Eggs</w:t>
      </w:r>
      <w:r>
        <w:rPr>
          <w:rFonts w:ascii="Times New Roman" w:hAnsi="Times New Roman"/>
          <w:spacing w:val="-10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pro</w:t>
      </w:r>
      <w:r>
        <w:rPr>
          <w:rFonts w:ascii="Times New Roman" w:hAnsi="Times New Roman"/>
          <w:spacing w:val="-1"/>
          <w:w w:val="111"/>
          <w:sz w:val="21"/>
          <w:szCs w:val="21"/>
        </w:rPr>
        <w:t>d</w:t>
      </w:r>
      <w:r>
        <w:rPr>
          <w:rFonts w:ascii="Times New Roman" w:hAnsi="Times New Roman"/>
          <w:w w:val="111"/>
          <w:sz w:val="21"/>
          <w:szCs w:val="21"/>
        </w:rPr>
        <w:t>u</w:t>
      </w:r>
      <w:r>
        <w:rPr>
          <w:rFonts w:ascii="Times New Roman" w:hAnsi="Times New Roman"/>
          <w:spacing w:val="-1"/>
          <w:w w:val="111"/>
          <w:sz w:val="21"/>
          <w:szCs w:val="21"/>
        </w:rPr>
        <w:t>c</w:t>
      </w:r>
      <w:r>
        <w:rPr>
          <w:rFonts w:ascii="Times New Roman" w:hAnsi="Times New Roman"/>
          <w:w w:val="111"/>
          <w:sz w:val="21"/>
          <w:szCs w:val="21"/>
        </w:rPr>
        <w:t>ed</w:t>
      </w:r>
      <w:r>
        <w:rPr>
          <w:rFonts w:ascii="Times New Roman" w:hAnsi="Times New Roman"/>
          <w:spacing w:val="7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ili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13.   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pro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2"/>
          <w:sz w:val="21"/>
          <w:szCs w:val="21"/>
        </w:rPr>
        <w:t>u</w:t>
      </w:r>
      <w:r>
        <w:rPr>
          <w:rFonts w:ascii="Times New Roman" w:hAnsi="Times New Roman"/>
          <w:spacing w:val="-1"/>
          <w:w w:val="112"/>
          <w:sz w:val="21"/>
          <w:szCs w:val="21"/>
        </w:rPr>
        <w:t>c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-2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94"/>
          <w:sz w:val="21"/>
          <w:szCs w:val="21"/>
        </w:rPr>
        <w:t>y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14.   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w w:val="97"/>
          <w:sz w:val="21"/>
          <w:szCs w:val="21"/>
        </w:rPr>
        <w:t>It</w:t>
      </w:r>
      <w:r>
        <w:rPr>
          <w:rFonts w:ascii="Times New Roman" w:hAnsi="Times New Roman"/>
          <w:spacing w:val="4"/>
          <w:w w:val="97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re</w:t>
      </w:r>
      <w:r>
        <w:rPr>
          <w:rFonts w:ascii="Times New Roman" w:hAnsi="Times New Roman"/>
          <w:spacing w:val="-1"/>
          <w:w w:val="113"/>
          <w:sz w:val="21"/>
          <w:szCs w:val="21"/>
        </w:rPr>
        <w:t>d</w:t>
      </w:r>
      <w:r>
        <w:rPr>
          <w:rFonts w:ascii="Times New Roman" w:hAnsi="Times New Roman"/>
          <w:w w:val="113"/>
          <w:sz w:val="21"/>
          <w:szCs w:val="21"/>
        </w:rPr>
        <w:t>u</w:t>
      </w:r>
      <w:r>
        <w:rPr>
          <w:rFonts w:ascii="Times New Roman" w:hAnsi="Times New Roman"/>
          <w:spacing w:val="-1"/>
          <w:w w:val="113"/>
          <w:sz w:val="21"/>
          <w:szCs w:val="21"/>
        </w:rPr>
        <w:t>c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4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h</w:t>
      </w:r>
      <w:r>
        <w:rPr>
          <w:rFonts w:ascii="Times New Roman" w:hAnsi="Times New Roman"/>
          <w:spacing w:val="-1"/>
          <w:w w:val="116"/>
          <w:sz w:val="21"/>
          <w:szCs w:val="21"/>
        </w:rPr>
        <w:t>anc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2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li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b/>
          <w:bCs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1"/>
          <w:w w:val="114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3"/>
          <w:w w:val="114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"/>
          <w:w w:val="114"/>
          <w:sz w:val="21"/>
          <w:szCs w:val="21"/>
        </w:rPr>
        <w:t>r</w:t>
      </w:r>
      <w:r>
        <w:rPr>
          <w:rFonts w:ascii="Times New Roman" w:hAnsi="Times New Roman"/>
          <w:b/>
          <w:bCs/>
          <w:w w:val="114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5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whe</w:t>
      </w:r>
      <w:r>
        <w:rPr>
          <w:rFonts w:ascii="Times New Roman" w:hAnsi="Times New Roman"/>
          <w:b/>
          <w:bCs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5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pl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nnin</w:t>
      </w:r>
      <w:r>
        <w:rPr>
          <w:rFonts w:ascii="Times New Roman" w:hAnsi="Times New Roman"/>
          <w:b/>
          <w:bCs/>
          <w:sz w:val="21"/>
          <w:szCs w:val="21"/>
        </w:rPr>
        <w:t xml:space="preserve">g </w:t>
      </w:r>
      <w:r>
        <w:rPr>
          <w:rFonts w:ascii="Times New Roman" w:hAnsi="Times New Roman"/>
          <w:b/>
          <w:bCs/>
          <w:spacing w:val="1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cc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p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og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12"/>
          <w:sz w:val="21"/>
          <w:szCs w:val="21"/>
        </w:rPr>
        <w:t>mm</w:t>
      </w:r>
      <w:r>
        <w:rPr>
          <w:rFonts w:ascii="Times New Roman" w:hAnsi="Times New Roman"/>
          <w:b/>
          <w:bCs/>
          <w:w w:val="112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-5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b/>
          <w:bCs/>
          <w:sz w:val="21"/>
          <w:szCs w:val="21"/>
        </w:rPr>
        <w:t xml:space="preserve">1.  </w:t>
      </w:r>
      <w:r>
        <w:rPr>
          <w:rFonts w:ascii="Times New Roman" w:hAnsi="Times New Roman"/>
          <w:b/>
          <w:bCs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-1"/>
          <w:sz w:val="21"/>
          <w:szCs w:val="21"/>
        </w:rPr>
        <w:t>A</w:t>
      </w:r>
      <w:r>
        <w:rPr>
          <w:rFonts w:ascii="Times New Roman" w:hAnsi="Times New Roman"/>
          <w:b/>
          <w:bCs/>
          <w:sz w:val="21"/>
          <w:szCs w:val="21"/>
        </w:rPr>
        <w:t>ge</w:t>
      </w:r>
      <w:r>
        <w:rPr>
          <w:rFonts w:ascii="Times New Roman" w:hAnsi="Times New Roman"/>
          <w:b/>
          <w:bCs/>
          <w:spacing w:val="1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of</w:t>
      </w:r>
      <w:r>
        <w:rPr>
          <w:rFonts w:ascii="Times New Roman" w:hAnsi="Times New Roman"/>
          <w:b/>
          <w:bCs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sz w:val="21"/>
          <w:szCs w:val="21"/>
        </w:rPr>
        <w:t>he</w:t>
      </w:r>
      <w:r>
        <w:rPr>
          <w:rFonts w:ascii="Times New Roman" w:hAnsi="Times New Roman"/>
          <w:b/>
          <w:bCs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w w:val="112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w w:val="112"/>
          <w:sz w:val="21"/>
          <w:szCs w:val="21"/>
          <w:lang w:val="en-US"/>
        </w:rPr>
        <w:t xml:space="preserve">;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 xml:space="preserve">e </w:t>
      </w:r>
      <w:r>
        <w:rPr>
          <w:rFonts w:ascii="Times New Roman" w:hAnsi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-1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g.</w:t>
      </w:r>
      <w:r>
        <w:rPr>
          <w:rFonts w:ascii="Times New Roman" w:hAnsi="Times New Roman"/>
          <w:spacing w:val="4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ew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tt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ft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1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b/>
          <w:bCs/>
          <w:sz w:val="21"/>
          <w:szCs w:val="21"/>
        </w:rPr>
        <w:t xml:space="preserve">  2. </w:t>
      </w:r>
      <w:r>
        <w:rPr>
          <w:rFonts w:ascii="Times New Roman" w:hAnsi="Times New Roman"/>
          <w:b/>
          <w:bCs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Ge</w:t>
      </w:r>
      <w:r>
        <w:rPr>
          <w:rFonts w:ascii="Times New Roman" w:hAnsi="Times New Roman"/>
          <w:b/>
          <w:bCs/>
          <w:spacing w:val="-1"/>
          <w:sz w:val="21"/>
          <w:szCs w:val="21"/>
        </w:rPr>
        <w:t>n</w:t>
      </w:r>
      <w:r>
        <w:rPr>
          <w:rFonts w:ascii="Times New Roman" w:hAnsi="Times New Roman"/>
          <w:b/>
          <w:bCs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-1"/>
          <w:sz w:val="21"/>
          <w:szCs w:val="21"/>
        </w:rPr>
        <w:t>i</w:t>
      </w:r>
      <w:r>
        <w:rPr>
          <w:rFonts w:ascii="Times New Roman" w:hAnsi="Times New Roman"/>
          <w:b/>
          <w:bCs/>
          <w:sz w:val="21"/>
          <w:szCs w:val="21"/>
        </w:rPr>
        <w:t xml:space="preserve">c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w w:val="119"/>
          <w:sz w:val="21"/>
          <w:szCs w:val="21"/>
        </w:rPr>
        <w:t>e</w:t>
      </w:r>
      <w:r>
        <w:rPr>
          <w:rFonts w:ascii="Times New Roman" w:hAnsi="Times New Roman"/>
          <w:b/>
          <w:bCs/>
          <w:sz w:val="21"/>
          <w:szCs w:val="21"/>
        </w:rPr>
        <w:t xml:space="preserve"> of</w:t>
      </w:r>
      <w:r>
        <w:rPr>
          <w:rFonts w:ascii="Times New Roman" w:hAnsi="Times New Roman"/>
          <w:b/>
          <w:bCs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sz w:val="21"/>
          <w:szCs w:val="21"/>
        </w:rPr>
        <w:t>he</w:t>
      </w:r>
      <w:r>
        <w:rPr>
          <w:rFonts w:ascii="Times New Roman" w:hAnsi="Times New Roman"/>
          <w:b/>
          <w:bCs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b/>
          <w:bCs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b/>
          <w:bCs/>
          <w:spacing w:val="1"/>
          <w:w w:val="101"/>
          <w:sz w:val="21"/>
          <w:szCs w:val="21"/>
        </w:rPr>
        <w:t>k</w:t>
      </w:r>
      <w:r>
        <w:rPr>
          <w:rFonts w:ascii="Times New Roman" w:hAnsi="Times New Roman"/>
          <w:b/>
          <w:bCs/>
          <w:w w:val="104"/>
          <w:sz w:val="21"/>
          <w:szCs w:val="21"/>
        </w:rPr>
        <w:t xml:space="preserve">. </w:t>
      </w:r>
      <w:r>
        <w:rPr>
          <w:rFonts w:ascii="Times New Roman" w:hAnsi="Times New Roman"/>
          <w:b/>
          <w:bCs/>
          <w:w w:val="104"/>
          <w:sz w:val="21"/>
          <w:szCs w:val="21"/>
          <w:lang w:val="en-US"/>
        </w:rPr>
        <w:t>If</w:t>
      </w:r>
      <w:r>
        <w:rPr>
          <w:rFonts w:ascii="Times New Roman" w:hAnsi="Times New Roman"/>
          <w:spacing w:val="6"/>
          <w:w w:val="9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f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all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58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hen</w:t>
      </w:r>
      <w:r>
        <w:rPr>
          <w:rFonts w:ascii="Times New Roman" w:hAnsi="Times New Roman"/>
          <w:spacing w:val="5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r>
        <w:rPr>
          <w:rFonts w:ascii="Times New Roman" w:hAnsi="Times New Roman"/>
          <w:b/>
          <w:bCs/>
          <w:sz w:val="21"/>
          <w:szCs w:val="21"/>
        </w:rPr>
        <w:t xml:space="preserve">3.   </w:t>
      </w:r>
      <w:r>
        <w:rPr>
          <w:rFonts w:ascii="Times New Roman" w:hAnsi="Times New Roman"/>
          <w:b/>
          <w:bCs/>
          <w:spacing w:val="-1"/>
          <w:sz w:val="21"/>
          <w:szCs w:val="21"/>
        </w:rPr>
        <w:t>H</w:t>
      </w:r>
      <w:r>
        <w:rPr>
          <w:rFonts w:ascii="Times New Roman" w:hAnsi="Times New Roman"/>
          <w:b/>
          <w:bCs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-1"/>
          <w:sz w:val="21"/>
          <w:szCs w:val="21"/>
        </w:rPr>
        <w:t>al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sz w:val="21"/>
          <w:szCs w:val="21"/>
        </w:rPr>
        <w:t>h</w:t>
      </w:r>
      <w:r>
        <w:rPr>
          <w:rFonts w:ascii="Times New Roman" w:hAnsi="Times New Roman"/>
          <w:b/>
          <w:bCs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121"/>
          <w:sz w:val="21"/>
          <w:szCs w:val="21"/>
        </w:rPr>
        <w:t>st</w:t>
      </w:r>
      <w:r>
        <w:rPr>
          <w:rFonts w:ascii="Times New Roman" w:hAnsi="Times New Roman"/>
          <w:b/>
          <w:bCs/>
          <w:spacing w:val="-1"/>
          <w:w w:val="121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1"/>
          <w:w w:val="121"/>
          <w:sz w:val="21"/>
          <w:szCs w:val="21"/>
        </w:rPr>
        <w:t>t</w:t>
      </w:r>
      <w:r>
        <w:rPr>
          <w:rFonts w:ascii="Times New Roman" w:hAnsi="Times New Roman"/>
          <w:b/>
          <w:bCs/>
          <w:w w:val="121"/>
          <w:sz w:val="21"/>
          <w:szCs w:val="21"/>
        </w:rPr>
        <w:t>us</w:t>
      </w:r>
      <w:r>
        <w:rPr>
          <w:rFonts w:ascii="Times New Roman" w:hAnsi="Times New Roman"/>
          <w:b/>
          <w:bCs/>
          <w:spacing w:val="-8"/>
          <w:w w:val="12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z w:val="21"/>
          <w:szCs w:val="21"/>
        </w:rPr>
        <w:t>of</w:t>
      </w:r>
      <w:r>
        <w:rPr>
          <w:rFonts w:ascii="Times New Roman" w:hAnsi="Times New Roman"/>
          <w:b/>
          <w:bCs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sz w:val="21"/>
          <w:szCs w:val="21"/>
        </w:rPr>
        <w:t>he</w:t>
      </w:r>
      <w:r>
        <w:rPr>
          <w:rFonts w:ascii="Times New Roman" w:hAnsi="Times New Roman"/>
          <w:b/>
          <w:bCs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w w:val="112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w w:val="104"/>
          <w:sz w:val="21"/>
          <w:szCs w:val="21"/>
        </w:rPr>
        <w:t xml:space="preserve">. </w:t>
      </w:r>
      <w:r>
        <w:rPr>
          <w:rFonts w:ascii="Times New Roman" w:hAnsi="Times New Roman"/>
          <w:b w:val="false"/>
          <w:bCs w:val="false"/>
          <w:w w:val="104"/>
          <w:sz w:val="21"/>
          <w:szCs w:val="21"/>
          <w:lang w:val="en-US"/>
        </w:rPr>
        <w:t>Vaccines</w:t>
      </w:r>
      <w:r>
        <w:rPr>
          <w:rFonts w:ascii="Times New Roman" w:hAnsi="Times New Roman"/>
          <w:b w:val="false"/>
          <w:bCs w:val="false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-1"/>
          <w:sz w:val="21"/>
          <w:szCs w:val="21"/>
        </w:rPr>
        <w:t>al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hy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01"/>
          <w:sz w:val="21"/>
          <w:szCs w:val="21"/>
        </w:rPr>
        <w:t>k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o</w:t>
      </w:r>
      <w:r>
        <w:rPr>
          <w:rFonts w:ascii="Times New Roman" w:hAnsi="Times New Roman"/>
          <w:spacing w:val="-1"/>
          <w:w w:val="116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es</w:t>
      </w:r>
      <w:r>
        <w:rPr>
          <w:rFonts w:ascii="Times New Roman" w:hAnsi="Times New Roman"/>
          <w:spacing w:val="-5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pacing w:val="3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6"/>
          <w:sz w:val="21"/>
          <w:szCs w:val="21"/>
        </w:rPr>
        <w:t xml:space="preserve">t </w:t>
      </w:r>
      <w:r>
        <w:rPr>
          <w:rFonts w:ascii="Times New Roman" w:hAnsi="Times New Roman"/>
          <w:spacing w:val="1"/>
          <w:w w:val="113"/>
          <w:sz w:val="21"/>
          <w:szCs w:val="21"/>
        </w:rPr>
        <w:t>s</w:t>
      </w:r>
      <w:r>
        <w:rPr>
          <w:rFonts w:ascii="Times New Roman" w:hAnsi="Times New Roman"/>
          <w:w w:val="113"/>
          <w:sz w:val="21"/>
          <w:szCs w:val="21"/>
        </w:rPr>
        <w:t>er</w:t>
      </w:r>
      <w:r>
        <w:rPr>
          <w:rFonts w:ascii="Times New Roman" w:hAnsi="Times New Roman"/>
          <w:spacing w:val="-1"/>
          <w:w w:val="113"/>
          <w:sz w:val="21"/>
          <w:szCs w:val="21"/>
        </w:rPr>
        <w:t>v</w:t>
      </w:r>
      <w:r>
        <w:rPr>
          <w:rFonts w:ascii="Times New Roman" w:hAnsi="Times New Roman"/>
          <w:w w:val="113"/>
          <w:sz w:val="21"/>
          <w:szCs w:val="21"/>
        </w:rPr>
        <w:t>e</w:t>
      </w:r>
      <w:r>
        <w:rPr>
          <w:rFonts w:ascii="Times New Roman" w:hAnsi="Times New Roman"/>
          <w:spacing w:val="-7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9" w:after="0" w:lineRule="exact" w:line="16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auto" w: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4.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ee</w:t>
      </w:r>
      <w:r>
        <w:rPr>
          <w:rFonts w:ascii="Times New Roman" w:hAnsi="Times New Roman"/>
          <w:spacing w:val="-1"/>
          <w:sz w:val="21"/>
          <w:szCs w:val="21"/>
        </w:rPr>
        <w:t>din</w:t>
      </w:r>
      <w:r>
        <w:rPr>
          <w:rFonts w:ascii="Times New Roman" w:hAnsi="Times New Roman"/>
          <w:sz w:val="21"/>
          <w:szCs w:val="21"/>
        </w:rPr>
        <w:t xml:space="preserve">g </w:t>
      </w:r>
      <w:r>
        <w:rPr>
          <w:rFonts w:ascii="Times New Roman" w:hAnsi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4"/>
          <w:sz w:val="21"/>
          <w:szCs w:val="21"/>
        </w:rPr>
        <w:t>m</w:t>
      </w:r>
      <w:r>
        <w:rPr>
          <w:rFonts w:ascii="Times New Roman" w:hAnsi="Times New Roman"/>
          <w:spacing w:val="-1"/>
          <w:w w:val="114"/>
          <w:sz w:val="21"/>
          <w:szCs w:val="21"/>
        </w:rPr>
        <w:t>ana</w:t>
      </w:r>
      <w:r>
        <w:rPr>
          <w:rFonts w:ascii="Times New Roman" w:hAnsi="Times New Roman"/>
          <w:w w:val="114"/>
          <w:sz w:val="21"/>
          <w:szCs w:val="21"/>
        </w:rPr>
        <w:t>ge</w:t>
      </w:r>
      <w:r>
        <w:rPr>
          <w:rFonts w:ascii="Times New Roman" w:hAnsi="Times New Roman"/>
          <w:spacing w:val="1"/>
          <w:w w:val="114"/>
          <w:sz w:val="21"/>
          <w:szCs w:val="21"/>
        </w:rPr>
        <w:t>m</w:t>
      </w:r>
      <w:r>
        <w:rPr>
          <w:rFonts w:ascii="Times New Roman" w:hAnsi="Times New Roman"/>
          <w:w w:val="114"/>
          <w:sz w:val="21"/>
          <w:szCs w:val="21"/>
        </w:rPr>
        <w:t>e</w:t>
      </w:r>
      <w:r>
        <w:rPr>
          <w:rFonts w:ascii="Times New Roman" w:hAnsi="Times New Roman"/>
          <w:spacing w:val="-1"/>
          <w:w w:val="114"/>
          <w:sz w:val="21"/>
          <w:szCs w:val="21"/>
        </w:rPr>
        <w:t>n</w:t>
      </w:r>
      <w:r>
        <w:rPr>
          <w:rFonts w:ascii="Times New Roman" w:hAnsi="Times New Roman"/>
          <w:w w:val="114"/>
          <w:sz w:val="21"/>
          <w:szCs w:val="21"/>
        </w:rPr>
        <w:t>t</w:t>
      </w:r>
      <w:r>
        <w:rPr>
          <w:rFonts w:ascii="Times New Roman" w:hAnsi="Times New Roman"/>
          <w:spacing w:val="4"/>
          <w:w w:val="114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87"/>
          <w:sz w:val="21"/>
          <w:szCs w:val="21"/>
        </w:rPr>
        <w:t>ll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4"/>
          <w:sz w:val="21"/>
          <w:szCs w:val="21"/>
        </w:rPr>
        <w:t>w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5.  </w:t>
      </w:r>
      <w:r>
        <w:rPr>
          <w:rFonts w:ascii="Times New Roman" w:hAnsi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ho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2"/>
          <w:sz w:val="21"/>
          <w:szCs w:val="21"/>
        </w:rPr>
        <w:t>s</w:t>
      </w:r>
      <w:r>
        <w:rPr>
          <w:rFonts w:ascii="Times New Roman" w:hAnsi="Times New Roman"/>
          <w:spacing w:val="-6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w w:val="104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6.   </w:t>
      </w:r>
      <w:r>
        <w:rPr>
          <w:rFonts w:ascii="Times New Roman" w:hAnsi="Times New Roman"/>
          <w:spacing w:val="-1"/>
          <w:w w:val="112"/>
          <w:sz w:val="21"/>
          <w:szCs w:val="21"/>
        </w:rPr>
        <w:t>M</w:t>
      </w:r>
      <w:r>
        <w:rPr>
          <w:rFonts w:ascii="Times New Roman" w:hAnsi="Times New Roman"/>
          <w:w w:val="112"/>
          <w:sz w:val="21"/>
          <w:szCs w:val="21"/>
        </w:rPr>
        <w:t>e</w:t>
      </w:r>
      <w:r>
        <w:rPr>
          <w:rFonts w:ascii="Times New Roman" w:hAnsi="Times New Roman"/>
          <w:spacing w:val="1"/>
          <w:w w:val="112"/>
          <w:sz w:val="21"/>
          <w:szCs w:val="21"/>
        </w:rPr>
        <w:t>t</w:t>
      </w:r>
      <w:r>
        <w:rPr>
          <w:rFonts w:ascii="Times New Roman" w:hAnsi="Times New Roman"/>
          <w:w w:val="112"/>
          <w:sz w:val="21"/>
          <w:szCs w:val="21"/>
        </w:rPr>
        <w:t>ho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12"/>
          <w:sz w:val="21"/>
          <w:szCs w:val="21"/>
        </w:rPr>
        <w:t>s</w:t>
      </w:r>
      <w:r>
        <w:rPr>
          <w:rFonts w:ascii="Times New Roman" w:hAnsi="Times New Roman"/>
          <w:spacing w:val="-6"/>
          <w:w w:val="11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st</w:t>
      </w:r>
      <w:r>
        <w:rPr>
          <w:rFonts w:ascii="Times New Roman" w:hAnsi="Times New Roman"/>
          <w:w w:val="116"/>
          <w:sz w:val="21"/>
          <w:szCs w:val="21"/>
        </w:rPr>
        <w:t>or</w:t>
      </w:r>
      <w:r>
        <w:rPr>
          <w:rFonts w:ascii="Times New Roman" w:hAnsi="Times New Roman"/>
          <w:spacing w:val="-1"/>
          <w:w w:val="116"/>
          <w:sz w:val="21"/>
          <w:szCs w:val="21"/>
        </w:rPr>
        <w:t>a</w:t>
      </w:r>
      <w:r>
        <w:rPr>
          <w:rFonts w:ascii="Times New Roman" w:hAnsi="Times New Roman"/>
          <w:w w:val="116"/>
          <w:sz w:val="21"/>
          <w:szCs w:val="21"/>
        </w:rPr>
        <w:t>ge</w:t>
      </w:r>
      <w:r>
        <w:rPr>
          <w:rFonts w:ascii="Times New Roman" w:hAnsi="Times New Roman"/>
          <w:spacing w:val="-3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87"/>
          <w:sz w:val="21"/>
          <w:szCs w:val="21"/>
        </w:rPr>
        <w:t>il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ili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pacing w:val="3"/>
          <w:sz w:val="21"/>
          <w:szCs w:val="21"/>
          <w:lang w:val="en-US"/>
        </w:rPr>
        <w:t>Precautions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 xml:space="preserve"> t</w:t>
      </w:r>
      <w:r>
        <w:rPr>
          <w:rFonts w:ascii="Times New Roman" w:hAnsi="Times New Roman"/>
          <w:b/>
          <w:bCs/>
          <w:sz w:val="21"/>
          <w:szCs w:val="21"/>
        </w:rPr>
        <w:t>o</w:t>
      </w:r>
      <w:r>
        <w:rPr>
          <w:rFonts w:ascii="Times New Roman" w:hAnsi="Times New Roman"/>
          <w:b/>
          <w:bCs/>
          <w:spacing w:val="3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k</w:t>
      </w:r>
      <w:r>
        <w:rPr>
          <w:rFonts w:ascii="Times New Roman" w:hAnsi="Times New Roman"/>
          <w:b/>
          <w:bCs/>
          <w:sz w:val="21"/>
          <w:szCs w:val="21"/>
        </w:rPr>
        <w:t>e</w:t>
      </w:r>
      <w:r>
        <w:rPr>
          <w:rFonts w:ascii="Times New Roman" w:hAnsi="Times New Roman"/>
          <w:b/>
          <w:bCs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u</w:t>
      </w:r>
      <w:r>
        <w:rPr>
          <w:rFonts w:ascii="Times New Roman" w:hAnsi="Times New Roman"/>
          <w:b/>
          <w:bCs/>
          <w:spacing w:val="3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>in</w:t>
      </w:r>
      <w:r>
        <w:rPr>
          <w:rFonts w:ascii="Times New Roman" w:hAnsi="Times New Roman"/>
          <w:b/>
          <w:bCs/>
          <w:sz w:val="21"/>
          <w:szCs w:val="21"/>
        </w:rPr>
        <w:t>g</w:t>
      </w:r>
      <w:r>
        <w:rPr>
          <w:rFonts w:ascii="Times New Roman" w:hAnsi="Times New Roman"/>
          <w:b/>
          <w:bCs/>
          <w:spacing w:val="4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1"/>
          <w:w w:val="96"/>
          <w:sz w:val="21"/>
          <w:szCs w:val="21"/>
        </w:rPr>
        <w:t>v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2"/>
          <w:w w:val="116"/>
          <w:sz w:val="21"/>
          <w:szCs w:val="21"/>
        </w:rPr>
        <w:t>cc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1"/>
          <w:w w:val="122"/>
          <w:sz w:val="21"/>
          <w:szCs w:val="21"/>
        </w:rPr>
        <w:t>a</w:t>
      </w:r>
      <w:r>
        <w:rPr>
          <w:rFonts w:ascii="Times New Roman" w:hAnsi="Times New Roman"/>
          <w:b/>
          <w:bCs/>
          <w:spacing w:val="3"/>
          <w:w w:val="116"/>
          <w:sz w:val="21"/>
          <w:szCs w:val="21"/>
        </w:rPr>
        <w:t>t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2"/>
          <w:w w:val="114"/>
          <w:sz w:val="21"/>
          <w:szCs w:val="21"/>
        </w:rPr>
        <w:t>o</w:t>
      </w:r>
      <w:r>
        <w:rPr>
          <w:rFonts w:ascii="Times New Roman" w:hAnsi="Times New Roman"/>
          <w:b/>
          <w:bCs/>
          <w:w w:val="110"/>
          <w:sz w:val="21"/>
          <w:szCs w:val="21"/>
        </w:rPr>
        <w:t>n</w:t>
      </w:r>
      <w:r>
        <w:rPr>
          <w:rFonts w:ascii="Times New Roman" w:hAnsi="Times New Roman"/>
          <w:b/>
          <w:bCs/>
          <w:spacing w:val="2"/>
          <w:sz w:val="21"/>
          <w:szCs w:val="21"/>
        </w:rPr>
        <w:t xml:space="preserve"> o</w:t>
      </w:r>
      <w:r>
        <w:rPr>
          <w:rFonts w:ascii="Times New Roman" w:hAnsi="Times New Roman"/>
          <w:b/>
          <w:bCs/>
          <w:sz w:val="21"/>
          <w:szCs w:val="21"/>
        </w:rPr>
        <w:t>f</w:t>
      </w:r>
      <w:r>
        <w:rPr>
          <w:rFonts w:ascii="Times New Roman" w:hAnsi="Times New Roman"/>
          <w:b/>
          <w:bCs/>
          <w:spacing w:val="2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spacing w:val="2"/>
          <w:w w:val="112"/>
          <w:sz w:val="21"/>
          <w:szCs w:val="21"/>
        </w:rPr>
        <w:t>b</w:t>
      </w:r>
      <w:r>
        <w:rPr>
          <w:rFonts w:ascii="Times New Roman" w:hAnsi="Times New Roman"/>
          <w:b/>
          <w:bCs/>
          <w:spacing w:val="2"/>
          <w:w w:val="87"/>
          <w:sz w:val="21"/>
          <w:szCs w:val="21"/>
        </w:rPr>
        <w:t>i</w:t>
      </w:r>
      <w:r>
        <w:rPr>
          <w:rFonts w:ascii="Times New Roman" w:hAnsi="Times New Roman"/>
          <w:b/>
          <w:bCs/>
          <w:spacing w:val="3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spacing w:val="1"/>
          <w:w w:val="112"/>
          <w:sz w:val="21"/>
          <w:szCs w:val="21"/>
        </w:rPr>
        <w:t>d</w:t>
      </w:r>
      <w:r>
        <w:rPr>
          <w:rFonts w:ascii="Times New Roman" w:hAnsi="Times New Roman"/>
          <w:b/>
          <w:bCs/>
          <w:spacing w:val="3"/>
          <w:w w:val="132"/>
          <w:sz w:val="21"/>
          <w:szCs w:val="21"/>
        </w:rPr>
        <w:t>s</w:t>
      </w:r>
      <w:r>
        <w:rPr>
          <w:rFonts w:ascii="Times New Roman" w:hAnsi="Times New Roman"/>
          <w:b/>
          <w:bCs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ll</w:t>
      </w:r>
      <w:r>
        <w:rPr>
          <w:rFonts w:ascii="Times New Roman" w:hAnsi="Times New Roman"/>
          <w:sz w:val="21"/>
          <w:szCs w:val="21"/>
        </w:rPr>
        <w:t>ow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60"/>
          <w:sz w:val="21"/>
          <w:szCs w:val="21"/>
        </w:rPr>
        <w:t>’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u</w:t>
      </w:r>
      <w:r>
        <w:rPr>
          <w:rFonts w:ascii="Times New Roman" w:hAnsi="Times New Roman"/>
          <w:spacing w:val="1"/>
          <w:w w:val="119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0"/>
          <w:w w:val="11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2.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Av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99"/>
          <w:sz w:val="21"/>
          <w:szCs w:val="21"/>
        </w:rPr>
        <w:t>x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h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gh</w:t>
      </w:r>
      <w:r>
        <w:rPr>
          <w:rFonts w:ascii="Times New Roman" w:hAnsi="Times New Roman"/>
          <w:spacing w:val="3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e</w:t>
      </w:r>
      <w:r>
        <w:rPr>
          <w:rFonts w:ascii="Times New Roman" w:hAnsi="Times New Roman"/>
          <w:spacing w:val="1"/>
          <w:w w:val="115"/>
          <w:sz w:val="21"/>
          <w:szCs w:val="21"/>
        </w:rPr>
        <w:t>m</w:t>
      </w:r>
      <w:r>
        <w:rPr>
          <w:rFonts w:ascii="Times New Roman" w:hAnsi="Times New Roman"/>
          <w:w w:val="115"/>
          <w:sz w:val="21"/>
          <w:szCs w:val="21"/>
        </w:rPr>
        <w:t>per</w:t>
      </w:r>
      <w:r>
        <w:rPr>
          <w:rFonts w:ascii="Times New Roman" w:hAnsi="Times New Roman"/>
          <w:spacing w:val="-1"/>
          <w:w w:val="115"/>
          <w:sz w:val="21"/>
          <w:szCs w:val="21"/>
        </w:rPr>
        <w:t>a</w:t>
      </w:r>
      <w:r>
        <w:rPr>
          <w:rFonts w:ascii="Times New Roman" w:hAnsi="Times New Roman"/>
          <w:spacing w:val="1"/>
          <w:w w:val="115"/>
          <w:sz w:val="21"/>
          <w:szCs w:val="21"/>
        </w:rPr>
        <w:t>t</w:t>
      </w:r>
      <w:r>
        <w:rPr>
          <w:rFonts w:ascii="Times New Roman" w:hAnsi="Times New Roman"/>
          <w:w w:val="115"/>
          <w:sz w:val="21"/>
          <w:szCs w:val="21"/>
        </w:rPr>
        <w:t>ures</w:t>
      </w:r>
      <w:r>
        <w:rPr>
          <w:rFonts w:ascii="Times New Roman" w:hAnsi="Times New Roman"/>
          <w:spacing w:val="-6"/>
          <w:w w:val="11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ur</w:t>
      </w:r>
      <w:r>
        <w:rPr>
          <w:rFonts w:ascii="Times New Roman" w:hAnsi="Times New Roman"/>
          <w:spacing w:val="-1"/>
          <w:sz w:val="21"/>
          <w:szCs w:val="21"/>
        </w:rPr>
        <w:t>in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4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3.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ore</w:t>
      </w:r>
      <w:r>
        <w:rPr>
          <w:rFonts w:ascii="Times New Roman" w:hAnsi="Times New Roman"/>
          <w:spacing w:val="58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 xml:space="preserve">eep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1"/>
          <w:sz w:val="21"/>
          <w:szCs w:val="21"/>
        </w:rPr>
        <w:t>f</w:t>
      </w:r>
      <w:r>
        <w:rPr>
          <w:rFonts w:ascii="Times New Roman" w:hAnsi="Times New Roman"/>
          <w:w w:val="111"/>
          <w:sz w:val="21"/>
          <w:szCs w:val="21"/>
        </w:rPr>
        <w:t>ree</w:t>
      </w:r>
      <w:r>
        <w:rPr>
          <w:rFonts w:ascii="Times New Roman" w:hAnsi="Times New Roman"/>
          <w:spacing w:val="1"/>
          <w:w w:val="111"/>
          <w:sz w:val="21"/>
          <w:szCs w:val="21"/>
        </w:rPr>
        <w:t>z</w:t>
      </w:r>
      <w:r>
        <w:rPr>
          <w:rFonts w:ascii="Times New Roman" w:hAnsi="Times New Roman"/>
          <w:w w:val="111"/>
          <w:sz w:val="21"/>
          <w:szCs w:val="21"/>
        </w:rPr>
        <w:t>er</w:t>
      </w:r>
      <w:r>
        <w:rPr>
          <w:rFonts w:ascii="Times New Roman" w:hAnsi="Times New Roman"/>
          <w:spacing w:val="-3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w w:val="111"/>
          <w:sz w:val="21"/>
          <w:szCs w:val="21"/>
        </w:rPr>
        <w:t>be</w:t>
      </w:r>
      <w:r>
        <w:rPr>
          <w:rFonts w:ascii="Times New Roman" w:hAnsi="Times New Roman"/>
          <w:spacing w:val="1"/>
          <w:w w:val="111"/>
          <w:sz w:val="21"/>
          <w:szCs w:val="21"/>
        </w:rPr>
        <w:t>f</w:t>
      </w:r>
      <w:r>
        <w:rPr>
          <w:rFonts w:ascii="Times New Roman" w:hAnsi="Times New Roman"/>
          <w:w w:val="111"/>
          <w:sz w:val="21"/>
          <w:szCs w:val="21"/>
        </w:rPr>
        <w:t>ore</w:t>
      </w:r>
      <w:r>
        <w:rPr>
          <w:rFonts w:ascii="Times New Roman" w:hAnsi="Times New Roman"/>
          <w:spacing w:val="2"/>
          <w:w w:val="111"/>
          <w:sz w:val="21"/>
          <w:szCs w:val="21"/>
        </w:rPr>
        <w:t xml:space="preserve"> 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4.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 xml:space="preserve"> 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when</w:t>
      </w:r>
      <w:r>
        <w:rPr>
          <w:rFonts w:ascii="Times New Roman" w:hAnsi="Times New Roman"/>
          <w:spacing w:val="5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hey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u</w:t>
      </w:r>
      <w:r>
        <w:rPr>
          <w:rFonts w:ascii="Times New Roman" w:hAnsi="Times New Roman"/>
          <w:spacing w:val="-1"/>
          <w:sz w:val="21"/>
          <w:szCs w:val="21"/>
        </w:rPr>
        <w:t>nd</w:t>
      </w:r>
      <w:r>
        <w:rPr>
          <w:rFonts w:ascii="Times New Roman" w:hAnsi="Times New Roman"/>
          <w:sz w:val="21"/>
          <w:szCs w:val="21"/>
        </w:rPr>
        <w:t>er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ss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5.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D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 xml:space="preserve"> n</w:t>
      </w:r>
      <w:r>
        <w:rPr>
          <w:rFonts w:ascii="Times New Roman" w:hAnsi="Times New Roman"/>
          <w:sz w:val="21"/>
          <w:szCs w:val="21"/>
        </w:rPr>
        <w:t>ot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m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x</w:t>
      </w:r>
      <w:r>
        <w:rPr>
          <w:rFonts w:ascii="Times New Roman" w:hAnsi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wo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oge</w:t>
      </w:r>
      <w:r>
        <w:rPr>
          <w:rFonts w:ascii="Times New Roman" w:hAnsi="Times New Roman"/>
          <w:spacing w:val="1"/>
          <w:w w:val="113"/>
          <w:sz w:val="21"/>
          <w:szCs w:val="21"/>
        </w:rPr>
        <w:t>t</w:t>
      </w:r>
      <w:r>
        <w:rPr>
          <w:rFonts w:ascii="Times New Roman" w:hAnsi="Times New Roman"/>
          <w:w w:val="113"/>
          <w:sz w:val="21"/>
          <w:szCs w:val="21"/>
        </w:rPr>
        <w:t>her</w:t>
      </w:r>
      <w:r>
        <w:rPr>
          <w:rFonts w:ascii="Times New Roman" w:hAnsi="Times New Roman"/>
          <w:spacing w:val="-2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wh</w:t>
      </w:r>
      <w:r>
        <w:rPr>
          <w:rFonts w:ascii="Times New Roman" w:hAnsi="Times New Roman"/>
          <w:spacing w:val="-1"/>
          <w:sz w:val="21"/>
          <w:szCs w:val="21"/>
        </w:rPr>
        <w:t>il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2"/>
          <w:sz w:val="21"/>
          <w:szCs w:val="21"/>
        </w:rPr>
        <w:t>g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6.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w w:val="89"/>
          <w:sz w:val="21"/>
          <w:szCs w:val="21"/>
        </w:rPr>
        <w:t>U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ill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 xml:space="preserve">er 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ou</w:t>
      </w:r>
      <w:r>
        <w:rPr>
          <w:rFonts w:ascii="Times New Roman" w:hAnsi="Times New Roman"/>
          <w:spacing w:val="22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55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318"/>
        <w:ind w:left="820" w:right="72" w:hanging="7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7.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i</w:t>
      </w:r>
      <w:r>
        <w:rPr>
          <w:rFonts w:ascii="Times New Roman" w:hAnsi="Times New Roman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li</w:t>
      </w:r>
      <w:r>
        <w:rPr>
          <w:rFonts w:ascii="Times New Roman" w:hAnsi="Times New Roman"/>
          <w:spacing w:val="1"/>
          <w:sz w:val="21"/>
          <w:szCs w:val="21"/>
        </w:rPr>
        <w:t>k</w:t>
      </w:r>
      <w:bookmarkStart w:id="0" w:name="_GoBack"/>
      <w:bookmarkEnd w:id="0"/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an</w:t>
      </w:r>
      <w:r>
        <w:rPr>
          <w:rFonts w:ascii="Times New Roman" w:hAnsi="Times New Roman"/>
          <w:sz w:val="21"/>
          <w:szCs w:val="21"/>
        </w:rPr>
        <w:t>d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g</w:t>
      </w:r>
      <w:r>
        <w:rPr>
          <w:rFonts w:ascii="Times New Roman" w:hAnsi="Times New Roman"/>
          <w:spacing w:val="-1"/>
          <w:sz w:val="21"/>
          <w:szCs w:val="21"/>
        </w:rPr>
        <w:t>iv</w:t>
      </w:r>
      <w:r>
        <w:rPr>
          <w:rFonts w:ascii="Times New Roman" w:hAnsi="Times New Roman"/>
          <w:sz w:val="21"/>
          <w:szCs w:val="21"/>
        </w:rPr>
        <w:t>en</w:t>
      </w:r>
      <w:r>
        <w:rPr>
          <w:rFonts w:ascii="Times New Roman" w:hAnsi="Times New Roman"/>
          <w:spacing w:val="3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w w:val="119"/>
          <w:sz w:val="21"/>
          <w:szCs w:val="21"/>
        </w:rPr>
        <w:t xml:space="preserve">e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3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8.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88"/>
          <w:sz w:val="21"/>
          <w:szCs w:val="21"/>
        </w:rPr>
        <w:t>Al</w:t>
      </w:r>
      <w:r>
        <w:rPr>
          <w:rFonts w:ascii="Times New Roman" w:hAnsi="Times New Roman"/>
          <w:w w:val="88"/>
          <w:sz w:val="21"/>
          <w:szCs w:val="21"/>
        </w:rPr>
        <w:t>l</w:t>
      </w:r>
      <w:r>
        <w:rPr>
          <w:rFonts w:ascii="Times New Roman" w:hAnsi="Times New Roman"/>
          <w:spacing w:val="8"/>
          <w:w w:val="88"/>
          <w:sz w:val="21"/>
          <w:szCs w:val="21"/>
        </w:rPr>
        <w:t xml:space="preserve"> </w:t>
      </w:r>
      <w:r>
        <w:rPr>
          <w:rFonts w:ascii="Times New Roman" w:hAnsi="Times New Roman"/>
          <w:w w:val="112"/>
          <w:sz w:val="21"/>
          <w:szCs w:val="21"/>
        </w:rPr>
        <w:t>b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01"/>
          <w:sz w:val="21"/>
          <w:szCs w:val="21"/>
        </w:rPr>
        <w:t>r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32"/>
          <w:sz w:val="21"/>
          <w:szCs w:val="21"/>
        </w:rPr>
        <w:t>s</w:t>
      </w:r>
      <w:r>
        <w:rPr>
          <w:rFonts w:ascii="Times New Roman" w:hAnsi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pou</w:t>
      </w:r>
      <w:r>
        <w:rPr>
          <w:rFonts w:ascii="Times New Roman" w:hAnsi="Times New Roman"/>
          <w:spacing w:val="-1"/>
          <w:sz w:val="21"/>
          <w:szCs w:val="21"/>
        </w:rPr>
        <w:t>l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ry</w:t>
      </w:r>
      <w:r>
        <w:rPr>
          <w:rFonts w:ascii="Times New Roman" w:hAnsi="Times New Roman"/>
          <w:spacing w:val="39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hou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a</w:t>
      </w:r>
      <w:r>
        <w:rPr>
          <w:rFonts w:ascii="Times New Roman" w:hAnsi="Times New Roman"/>
          <w:sz w:val="21"/>
          <w:szCs w:val="21"/>
        </w:rPr>
        <w:t>t</w:t>
      </w:r>
      <w:r>
        <w:rPr>
          <w:rFonts w:ascii="Times New Roman" w:hAnsi="Times New Roman"/>
          <w:spacing w:val="36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-1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9.       </w:t>
      </w:r>
      <w:r>
        <w:rPr>
          <w:rFonts w:ascii="Times New Roman" w:hAnsi="Times New Roman"/>
          <w:spacing w:val="59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88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ca</w:t>
      </w:r>
      <w:r>
        <w:rPr>
          <w:rFonts w:ascii="Times New Roman" w:hAnsi="Times New Roman"/>
          <w:sz w:val="21"/>
          <w:szCs w:val="21"/>
        </w:rPr>
        <w:t>rr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 xml:space="preserve">ed </w:t>
      </w:r>
      <w:r>
        <w:rPr>
          <w:rFonts w:ascii="Times New Roman" w:hAnsi="Times New Roman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out</w:t>
      </w:r>
      <w:r>
        <w:rPr>
          <w:rFonts w:ascii="Times New Roman" w:hAnsi="Times New Roman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ool</w:t>
      </w:r>
      <w:r>
        <w:rPr>
          <w:rFonts w:ascii="Times New Roman" w:hAnsi="Times New Roman"/>
          <w:spacing w:val="43"/>
          <w:sz w:val="21"/>
          <w:szCs w:val="21"/>
        </w:rPr>
        <w:t xml:space="preserve"> </w:t>
      </w:r>
      <w:r>
        <w:rPr>
          <w:rFonts w:ascii="Times New Roman" w:hAnsi="Times New Roman"/>
          <w:w w:val="113"/>
          <w:sz w:val="21"/>
          <w:szCs w:val="21"/>
        </w:rPr>
        <w:t>hours</w:t>
      </w:r>
      <w:r>
        <w:rPr>
          <w:rFonts w:ascii="Times New Roman" w:hAnsi="Times New Roman"/>
          <w:spacing w:val="-5"/>
          <w:w w:val="113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of</w:t>
      </w:r>
      <w:r>
        <w:rPr>
          <w:rFonts w:ascii="Times New Roman" w:hAnsi="Times New Roman"/>
          <w:spacing w:val="2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94"/>
          <w:sz w:val="21"/>
          <w:szCs w:val="21"/>
        </w:rPr>
        <w:t>y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before="89" w:after="0" w:lineRule="auto" w:line="240"/>
        <w:ind w:left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10.     </w:t>
      </w:r>
      <w:r>
        <w:rPr>
          <w:rFonts w:ascii="Times New Roman" w:hAnsi="Times New Roman"/>
          <w:spacing w:val="60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w w:val="113"/>
          <w:sz w:val="21"/>
          <w:szCs w:val="21"/>
        </w:rPr>
        <w:t>q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2"/>
          <w:sz w:val="21"/>
          <w:szCs w:val="21"/>
        </w:rPr>
        <w:t>p</w:t>
      </w:r>
      <w:r>
        <w:rPr>
          <w:rFonts w:ascii="Times New Roman" w:hAnsi="Times New Roman"/>
          <w:spacing w:val="1"/>
          <w:w w:val="112"/>
          <w:sz w:val="21"/>
          <w:szCs w:val="21"/>
        </w:rPr>
        <w:t>m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w w:val="116"/>
          <w:sz w:val="21"/>
          <w:szCs w:val="21"/>
        </w:rPr>
        <w:t>t</w:t>
      </w:r>
      <w:r>
        <w:rPr>
          <w:rFonts w:ascii="Times New Roman" w:hAnsi="Times New Roman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/>
          <w:spacing w:val="29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u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ed</w:t>
      </w:r>
      <w:r>
        <w:rPr>
          <w:rFonts w:ascii="Times New Roman" w:hAnsi="Times New Roman"/>
          <w:spacing w:val="-10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sz w:val="21"/>
          <w:szCs w:val="21"/>
        </w:rPr>
        <w:t>i</w:t>
      </w:r>
      <w:r>
        <w:rPr>
          <w:rFonts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sz w:val="21"/>
          <w:szCs w:val="21"/>
        </w:rPr>
        <w:t>t</w:t>
      </w:r>
      <w:r>
        <w:rPr>
          <w:rFonts w:ascii="Times New Roman" w:hAnsi="Times New Roman"/>
          <w:sz w:val="21"/>
          <w:szCs w:val="21"/>
        </w:rPr>
        <w:t>he</w:t>
      </w:r>
      <w:r>
        <w:rPr>
          <w:rFonts w:ascii="Times New Roman" w:hAnsi="Times New Roman"/>
          <w:spacing w:val="44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96"/>
          <w:sz w:val="21"/>
          <w:szCs w:val="21"/>
        </w:rPr>
        <w:t>v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-1"/>
          <w:w w:val="116"/>
          <w:sz w:val="21"/>
          <w:szCs w:val="21"/>
        </w:rPr>
        <w:t>cc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-1"/>
          <w:w w:val="122"/>
          <w:sz w:val="21"/>
          <w:szCs w:val="21"/>
        </w:rPr>
        <w:t>a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w w:val="116"/>
          <w:sz w:val="21"/>
          <w:szCs w:val="21"/>
        </w:rPr>
        <w:t>pro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w w:val="116"/>
          <w:sz w:val="21"/>
          <w:szCs w:val="21"/>
        </w:rPr>
        <w:t>e</w:t>
      </w:r>
      <w:r>
        <w:rPr>
          <w:rFonts w:ascii="Times New Roman" w:hAnsi="Times New Roman"/>
          <w:spacing w:val="1"/>
          <w:w w:val="116"/>
          <w:sz w:val="21"/>
          <w:szCs w:val="21"/>
        </w:rPr>
        <w:t>s</w:t>
      </w:r>
      <w:r>
        <w:rPr>
          <w:rFonts w:ascii="Times New Roman" w:hAnsi="Times New Roman"/>
          <w:w w:val="116"/>
          <w:sz w:val="21"/>
          <w:szCs w:val="21"/>
        </w:rPr>
        <w:t>s</w:t>
      </w:r>
      <w:r>
        <w:rPr>
          <w:rFonts w:ascii="Times New Roman" w:hAnsi="Times New Roman"/>
          <w:spacing w:val="-8"/>
          <w:w w:val="116"/>
          <w:sz w:val="21"/>
          <w:szCs w:val="21"/>
        </w:rPr>
        <w:t xml:space="preserve"> 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w w:val="110"/>
          <w:sz w:val="21"/>
          <w:szCs w:val="21"/>
        </w:rPr>
        <w:t>h</w:t>
      </w:r>
      <w:r>
        <w:rPr>
          <w:rFonts w:ascii="Times New Roman" w:hAnsi="Times New Roman"/>
          <w:w w:val="114"/>
          <w:sz w:val="21"/>
          <w:szCs w:val="21"/>
        </w:rPr>
        <w:t>o</w:t>
      </w:r>
      <w:r>
        <w:rPr>
          <w:rFonts w:ascii="Times New Roman" w:hAnsi="Times New Roman"/>
          <w:w w:val="110"/>
          <w:sz w:val="21"/>
          <w:szCs w:val="21"/>
        </w:rPr>
        <w:t>u</w:t>
      </w:r>
      <w:r>
        <w:rPr>
          <w:rFonts w:ascii="Times New Roman" w:hAnsi="Times New Roman"/>
          <w:spacing w:val="-1"/>
          <w:w w:val="87"/>
          <w:sz w:val="21"/>
          <w:szCs w:val="21"/>
        </w:rPr>
        <w:t>l</w:t>
      </w:r>
      <w:r>
        <w:rPr>
          <w:rFonts w:ascii="Times New Roman" w:hAnsi="Times New Roman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be</w:t>
      </w:r>
      <w:r>
        <w:rPr>
          <w:rFonts w:ascii="Times New Roman" w:hAnsi="Times New Roman"/>
          <w:spacing w:val="35"/>
          <w:sz w:val="21"/>
          <w:szCs w:val="21"/>
        </w:rPr>
        <w:t xml:space="preserve"> 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1"/>
          <w:w w:val="132"/>
          <w:sz w:val="21"/>
          <w:szCs w:val="21"/>
        </w:rPr>
        <w:t>s</w:t>
      </w:r>
      <w:r>
        <w:rPr>
          <w:rFonts w:ascii="Times New Roman" w:hAnsi="Times New Roman"/>
          <w:spacing w:val="-1"/>
          <w:w w:val="87"/>
          <w:sz w:val="21"/>
          <w:szCs w:val="21"/>
        </w:rPr>
        <w:t>i</w:t>
      </w:r>
      <w:r>
        <w:rPr>
          <w:rFonts w:ascii="Times New Roman" w:hAnsi="Times New Roman"/>
          <w:spacing w:val="-1"/>
          <w:w w:val="110"/>
          <w:sz w:val="21"/>
          <w:szCs w:val="21"/>
        </w:rPr>
        <w:t>n</w:t>
      </w:r>
      <w:r>
        <w:rPr>
          <w:rFonts w:ascii="Times New Roman" w:hAnsi="Times New Roman"/>
          <w:spacing w:val="1"/>
          <w:w w:val="104"/>
          <w:sz w:val="21"/>
          <w:szCs w:val="21"/>
        </w:rPr>
        <w:t>f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6"/>
          <w:sz w:val="21"/>
          <w:szCs w:val="21"/>
        </w:rPr>
        <w:t>c</w:t>
      </w:r>
      <w:r>
        <w:rPr>
          <w:rFonts w:ascii="Times New Roman" w:hAnsi="Times New Roman"/>
          <w:spacing w:val="1"/>
          <w:w w:val="116"/>
          <w:sz w:val="21"/>
          <w:szCs w:val="21"/>
        </w:rPr>
        <w:t>t</w:t>
      </w:r>
      <w:r>
        <w:rPr>
          <w:rFonts w:ascii="Times New Roman" w:hAnsi="Times New Roman"/>
          <w:w w:val="119"/>
          <w:sz w:val="21"/>
          <w:szCs w:val="21"/>
        </w:rPr>
        <w:t>e</w:t>
      </w:r>
      <w:r>
        <w:rPr>
          <w:rFonts w:ascii="Times New Roman" w:hAnsi="Times New Roman"/>
          <w:spacing w:val="-1"/>
          <w:w w:val="112"/>
          <w:sz w:val="21"/>
          <w:szCs w:val="21"/>
        </w:rPr>
        <w:t>d</w:t>
      </w:r>
      <w:r>
        <w:rPr>
          <w:rFonts w:ascii="Times New Roman" w:hAnsi="Times New Roman"/>
          <w:w w:val="104"/>
          <w:sz w:val="21"/>
          <w:szCs w:val="21"/>
        </w:rPr>
        <w:t>.</w:t>
      </w: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after="0" w:lineRule="exact" w:line="200"/>
        <w:rPr>
          <w:rFonts w:ascii="Times New Roman" w:hAnsi="Times New Roman"/>
          <w:sz w:val="21"/>
          <w:szCs w:val="21"/>
        </w:rPr>
      </w:pPr>
    </w:p>
    <w:p>
      <w:pPr>
        <w:pStyle w:val="style0"/>
        <w:rPr/>
      </w:pPr>
      <w:r>
        <w:t xml:space="preserve">                 </w:t>
      </w:r>
      <w:r>
        <w:rPr>
          <w:lang w:val="en-US"/>
        </w:rPr>
        <w:t>odongoluke42@gmail.com</w:t>
      </w:r>
    </w:p>
    <w:sectPr>
      <w:footerReference w:type="default" r:id="rId4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widowControl w:val="false"/>
      <w:autoSpaceDE w:val="false"/>
      <w:autoSpaceDN w:val="false"/>
      <w:adjustRightInd w:val="false"/>
      <w:spacing w:after="0" w:lineRule="exact" w:line="200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false" relativeHeight="2" behindDoc="true" locked="false" layoutInCell="false" allowOverlap="true">
              <wp:simplePos x="0" y="0"/>
              <wp:positionH relativeFrom="page">
                <wp:posOffset>889000</wp:posOffset>
              </wp:positionH>
              <wp:positionV relativeFrom="page">
                <wp:posOffset>9259570</wp:posOffset>
              </wp:positionV>
              <wp:extent cx="221614" cy="177800"/>
              <wp:effectExtent l="0" t="0" r="0" b="0"/>
              <wp:wrapNone/>
              <wp:docPr id="4097" name="Text Box 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21614" cy="177800"/>
                      </a:xfrm>
                      <a:prstGeom prst="rect"/>
                      <a:ln>
                        <a:noFill/>
                      </a:ln>
                    </wps:spPr>
                    <wps:txbx id="4097">
                      <w:txbxContent>
                        <w:p>
                          <w:pPr>
                            <w:pStyle w:val="style0"/>
                            <w:widowControl w:val="false"/>
                            <w:autoSpaceDE w:val="false"/>
                            <w:autoSpaceDN w:val="false"/>
                            <w:adjustRightInd w:val="false"/>
                            <w:spacing w:after="0" w:lineRule="exact" w:line="262"/>
                            <w:ind w:left="40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112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w w:val="112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/>
                              <w:w w:val="112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w w:val="112"/>
                              <w:sz w:val="24"/>
                              <w:szCs w:val="24"/>
                            </w:rPr>
                            <w:t>82</w:t>
                          </w:r>
                          <w:r>
                            <w:rPr>
                              <w:rFonts w:ascii="Times New Roman" w:hAnsi="Times New Roman"/>
                              <w:w w:val="112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  <w:w w:val="112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w w:val="112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/>
                              <w:w w:val="112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w w:val="112"/>
                              <w:sz w:val="24"/>
                              <w:szCs w:val="24"/>
                            </w:rPr>
                            <w:t>82</w:t>
                          </w:r>
                          <w:r>
                            <w:rPr>
                              <w:rFonts w:ascii="Times New Roman" w:hAnsi="Times New Roman"/>
                              <w:w w:val="112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vert="horz" anchor="t" wrap="square" upright="true">
                      <a:prstTxWarp prst="textNoShape"/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097" filled="f" stroked="f" style="position:absolute;margin-left:70.0pt;margin-top:729.1pt;width:17.45pt;height:14.0pt;z-index:-2147483645;mso-position-horizontal-relative:page;mso-position-vertical-relative:page;mso-width-percent:0;mso-height-percent:0;mso-width-relative:page;mso-height-relative:page;mso-wrap-distance-left:0.0pt;mso-wrap-distance-right:0.0pt;visibility:visible;" o:allowincell="false">
              <v:stroke on="f"/>
              <v:fill/>
              <v:textbox inset="0.0pt,0.0pt,0.0pt,0.0pt">
                <w:txbxContent>
                  <w:p>
                    <w:pPr>
                      <w:pStyle w:val="style0"/>
                      <w:widowControl w:val="false"/>
                      <w:autoSpaceDE w:val="false"/>
                      <w:autoSpaceDN w:val="false"/>
                      <w:adjustRightInd w:val="false"/>
                      <w:spacing w:after="0" w:lineRule="exact" w:line="262"/>
                      <w:ind w:left="40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w w:val="112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  <w:w w:val="112"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/>
                        <w:w w:val="112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/>
                        <w:noProof/>
                        <w:w w:val="112"/>
                        <w:sz w:val="24"/>
                        <w:szCs w:val="24"/>
                      </w:rPr>
                      <w:t>82</w:t>
                    </w:r>
                    <w:r>
                      <w:rPr>
                        <w:rFonts w:ascii="Times New Roman" w:hAnsi="Times New Roman"/>
                        <w:w w:val="112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/>
                        <w:w w:val="112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  <w:w w:val="112"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/>
                        <w:w w:val="112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/>
                        <w:noProof/>
                        <w:w w:val="112"/>
                        <w:sz w:val="24"/>
                        <w:szCs w:val="24"/>
                      </w:rPr>
                      <w:t>82</w:t>
                    </w:r>
                    <w:r>
                      <w:rPr>
                        <w:rFonts w:ascii="Times New Roman" w:hAnsi="Times New Roman"/>
                        <w:w w:val="112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4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4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000000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  <w:rPr>
      <w:rFonts w:ascii="Calibri" w:cs="Times New Roman" w:eastAsia="Times New Roman" w:hAnsi="Calibri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Words>5594</Words>
  <Pages>23</Pages>
  <Characters>27474</Characters>
  <Application>WPS Office</Application>
  <DocSecurity>0</DocSecurity>
  <Paragraphs>652</Paragraphs>
  <ScaleCrop>false</ScaleCrop>
  <LinksUpToDate>false</LinksUpToDate>
  <CharactersWithSpaces>34485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2024-11-29T10:38:38Z</dcterms:created>
  <dc:creator>Secretary</dc:creator>
  <lastModifiedBy>TECNO BD3</lastModifiedBy>
  <dcterms:modified xsi:type="dcterms:W3CDTF">2024-11-30T09:25:29Z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d618c8489a034ef5aeafe0e3815d395d</vt:lpwstr>
  </property>
</Properties>
</file>